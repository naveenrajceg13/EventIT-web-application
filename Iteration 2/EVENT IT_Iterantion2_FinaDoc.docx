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6EBC" w:rsidRDefault="00E7289B" w:rsidP="002D5A76">
      <w:pPr>
        <w:spacing w:before="11" w:line="260" w:lineRule="exact"/>
        <w:jc w:val="both"/>
        <w:rPr>
          <w:sz w:val="26"/>
          <w:szCs w:val="2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5382" behindDoc="1" locked="0" layoutInCell="1" allowOverlap="1" wp14:anchorId="1AE06086" wp14:editId="2CE3C7B4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7165340" cy="9457690"/>
                <wp:effectExtent l="8890" t="5715" r="7620" b="4445"/>
                <wp:wrapNone/>
                <wp:docPr id="89" name="Group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165340" cy="9457690"/>
                          <a:chOff x="479" y="474"/>
                          <a:chExt cx="11284" cy="14894"/>
                        </a:xfrm>
                      </wpg:grpSpPr>
                      <wps:wsp>
                        <wps:cNvPr id="90" name="Freeform 108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1263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1263"/>
                              <a:gd name="T2" fmla="+- 0 11753 490"/>
                              <a:gd name="T3" fmla="*/ T2 w 112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263">
                                <a:moveTo>
                                  <a:pt x="0" y="0"/>
                                </a:moveTo>
                                <a:lnTo>
                                  <a:pt x="11263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1" name="Freeform 107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4882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4882"/>
                              <a:gd name="T2" fmla="+- 0 15362 480"/>
                              <a:gd name="T3" fmla="*/ 15362 h 148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4882">
                                <a:moveTo>
                                  <a:pt x="0" y="0"/>
                                </a:moveTo>
                                <a:lnTo>
                                  <a:pt x="0" y="14882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Freeform 106"/>
                        <wps:cNvSpPr>
                          <a:spLocks/>
                        </wps:cNvSpPr>
                        <wps:spPr bwMode="auto">
                          <a:xfrm>
                            <a:off x="11758" y="480"/>
                            <a:ext cx="0" cy="14882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4882"/>
                              <a:gd name="T2" fmla="+- 0 15362 480"/>
                              <a:gd name="T3" fmla="*/ 15362 h 14882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4882">
                                <a:moveTo>
                                  <a:pt x="0" y="0"/>
                                </a:moveTo>
                                <a:lnTo>
                                  <a:pt x="0" y="14882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Freeform 105"/>
                        <wps:cNvSpPr>
                          <a:spLocks/>
                        </wps:cNvSpPr>
                        <wps:spPr bwMode="auto">
                          <a:xfrm>
                            <a:off x="490" y="15358"/>
                            <a:ext cx="11263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1263"/>
                              <a:gd name="T2" fmla="+- 0 11753 490"/>
                              <a:gd name="T3" fmla="*/ T2 w 11263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1263">
                                <a:moveTo>
                                  <a:pt x="0" y="0"/>
                                </a:moveTo>
                                <a:lnTo>
                                  <a:pt x="11263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4F4213" id="Group 104" o:spid="_x0000_s1026" style="position:absolute;margin-left:23.95pt;margin-top:23.7pt;width:564.2pt;height:744.7pt;z-index:-1098;mso-position-horizontal-relative:page;mso-position-vertical-relative:page" coordorigin="479,474" coordsize="11284,148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">
                <v:shape id="Freeform 108" o:spid="_x0000_s1027" style="position:absolute;left:490;top:485;width:11263;height:0;visibility:visible;mso-wrap-style:square;v-text-anchor:top" coordsize="112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iZSi78A&#10;AADbAAAADwAAAGRycy9kb3ducmV2LnhtbERPz2vCMBS+C/4P4Qm72VQHotUoMjbwtLEqen00z7aa&#10;vIQmq91/vxwGHj++35vdYI3oqQutYwWzLAdBXDndcq3gdPyYLkGEiKzROCYFvxRgtx2PNlho9+Bv&#10;6stYixTCoUAFTYy+kDJUDVkMmfPEibu6zmJMsKul7vCRwq2R8zxfSIstp4YGPb01VN3LH6vg/s6H&#10;+ta3C/N6vvivufOm/PRKvUyG/RpEpCE+xf/ug1awSuvTl/QD5PYP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yJlKLvwAAANsAAAAPAAAAAAAAAAAAAAAAAJgCAABkcnMvZG93bnJl&#10;di54bWxQSwUGAAAAAAQABAD1AAAAhAMAAAAA&#10;" path="m,l11263,e" filled="f" strokeweight=".58pt">
                  <v:path arrowok="t" o:connecttype="custom" o:connectlocs="0,0;11263,0" o:connectangles="0,0"/>
                </v:shape>
                <v:shape id="Freeform 107" o:spid="_x0000_s1028" style="position:absolute;left:485;top:480;width:0;height:14882;visibility:visible;mso-wrap-style:square;v-text-anchor:top" coordsize="0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ofcDMEA&#10;AADbAAAADwAAAGRycy9kb3ducmV2LnhtbESPQWvCQBSE7wX/w/IKvTUbQxGbZiNFELzGivT4yL5m&#10;g9m3MbvG5N+7QsHjMDPfMMVmsp0YafCtYwXLJAVBXDvdcqPg+LN7X4PwAVlj55gUzORhUy5eCsy1&#10;u3FF4yE0IkLY56jAhNDnUvrakEWfuJ44en9usBiiHBqpB7xFuO1klqYrabHluGCwp62h+ny4WgVu&#10;fTIX93GquKqbX0nZvNrPrVJvr9P3F4hAU3iG/9t7reBzCY8v8QfI8g4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aH3AzBAAAA2wAAAA8AAAAAAAAAAAAAAAAAmAIAAGRycy9kb3du&#10;cmV2LnhtbFBLBQYAAAAABAAEAPUAAACGAwAAAAA=&#10;" path="m,l,14882e" filled="f" strokeweight=".58pt">
                  <v:path arrowok="t" o:connecttype="custom" o:connectlocs="0,480;0,15362" o:connectangles="0,0"/>
                </v:shape>
                <v:shape id="Freeform 106" o:spid="_x0000_s1029" style="position:absolute;left:11758;top:480;width:0;height:14882;visibility:visible;mso-wrap-style:square;v-text-anchor:top" coordsize="0,148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lVCe8EA&#10;AADbAAAADwAAAGRycy9kb3ducmV2LnhtbESPzWrDMBCE74G+g9hCbolcE0LqRDalUPDVbgk5LtbW&#10;MrFWrqX65+2rQqHHYWa+YS7FYnsx0eg7xwqe9gkI4sbpjlsFH+9vuxMIH5A19o5JwUoeivxhc8FM&#10;u5krmurQighhn6ECE8KQSekbQxb93g3E0ft0o8UQ5dhKPeIc4baXaZIcpcWO44LBgV4NNff62ypw&#10;p6v5codrxVXT3iSl67FcO6W2j8vLGUSgJfyH/9qlVvCcwu+X+ANk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KZVQnvBAAAA2wAAAA8AAAAAAAAAAAAAAAAAmAIAAGRycy9kb3du&#10;cmV2LnhtbFBLBQYAAAAABAAEAPUAAACGAwAAAAA=&#10;" path="m,l,14882e" filled="f" strokeweight=".58pt">
                  <v:path arrowok="t" o:connecttype="custom" o:connectlocs="0,480;0,15362" o:connectangles="0,0"/>
                </v:shape>
                <v:shape id="Freeform 105" o:spid="_x0000_s1030" style="position:absolute;left:490;top:15358;width:11263;height:0;visibility:visible;mso-wrap-style:square;v-text-anchor:top" coordsize="11263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vTM/MIA&#10;AADbAAAADwAAAGRycy9kb3ducmV2LnhtbESPQWsCMRSE7wX/Q3iCt5pVQepqFBELnizdFr0+Ns/d&#10;1eQlbNJ1/femUOhxmJlvmNWmt0Z01IbGsYLJOANBXDrdcKXg++v99Q1EiMgajWNS8KAAm/XgZYW5&#10;dnf+pK6IlUgQDjkqqGP0uZShrMliGDtPnLyLay3GJNtK6hbvCW6NnGbZXFpsOC3U6GlXU3krfqyC&#10;254P1bVr5mZ2OvuPqfOmOHqlRsN+uwQRqY//4b/2QStYzOD3S/oBcv0E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9Mz8wgAAANsAAAAPAAAAAAAAAAAAAAAAAJgCAABkcnMvZG93&#10;bnJldi54bWxQSwUGAAAAAAQABAD1AAAAhwMAAAAA&#10;" path="m,l11263,e" filled="f" strokeweight=".58pt">
                  <v:path arrowok="t" o:connecttype="custom" o:connectlocs="0,0;11263,0" o:connectangles="0,0"/>
                </v:shape>
                <w10:wrap anchorx="page" anchory="page"/>
              </v:group>
            </w:pict>
          </mc:Fallback>
        </mc:AlternateContent>
      </w:r>
    </w:p>
    <w:p w:rsidR="00CC432B" w:rsidRDefault="00CC432B" w:rsidP="00CC432B">
      <w:pPr>
        <w:spacing w:line="620" w:lineRule="exact"/>
        <w:ind w:left="3221" w:right="3738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b/>
          <w:color w:val="C00000"/>
          <w:spacing w:val="1"/>
          <w:position w:val="2"/>
          <w:sz w:val="56"/>
          <w:szCs w:val="56"/>
        </w:rPr>
        <w:t>EVE</w:t>
      </w:r>
      <w:r>
        <w:rPr>
          <w:rFonts w:ascii="Calibri" w:eastAsia="Calibri" w:hAnsi="Calibri" w:cs="Calibri"/>
          <w:b/>
          <w:color w:val="C00000"/>
          <w:spacing w:val="-1"/>
          <w:position w:val="2"/>
          <w:sz w:val="56"/>
          <w:szCs w:val="56"/>
        </w:rPr>
        <w:t>N</w:t>
      </w:r>
      <w:r>
        <w:rPr>
          <w:rFonts w:ascii="Calibri" w:eastAsia="Calibri" w:hAnsi="Calibri" w:cs="Calibri"/>
          <w:b/>
          <w:color w:val="C00000"/>
          <w:position w:val="2"/>
          <w:sz w:val="56"/>
          <w:szCs w:val="56"/>
        </w:rPr>
        <w:t>T</w:t>
      </w:r>
      <w:r>
        <w:rPr>
          <w:rFonts w:ascii="Calibri" w:eastAsia="Calibri" w:hAnsi="Calibri" w:cs="Calibri"/>
          <w:b/>
          <w:color w:val="C00000"/>
          <w:spacing w:val="-29"/>
          <w:position w:val="2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color w:val="C00000"/>
          <w:spacing w:val="2"/>
          <w:w w:val="98"/>
          <w:position w:val="2"/>
          <w:sz w:val="56"/>
          <w:szCs w:val="56"/>
        </w:rPr>
        <w:t>I</w:t>
      </w:r>
      <w:r>
        <w:rPr>
          <w:rFonts w:ascii="Calibri" w:eastAsia="Calibri" w:hAnsi="Calibri" w:cs="Calibri"/>
          <w:b/>
          <w:color w:val="C00000"/>
          <w:spacing w:val="1"/>
          <w:w w:val="98"/>
          <w:position w:val="2"/>
          <w:sz w:val="56"/>
          <w:szCs w:val="56"/>
        </w:rPr>
        <w:t>T!</w:t>
      </w:r>
    </w:p>
    <w:p w:rsidR="00CC432B" w:rsidRDefault="00CC432B" w:rsidP="00CC432B">
      <w:pPr>
        <w:spacing w:before="7" w:line="140" w:lineRule="exact"/>
        <w:rPr>
          <w:sz w:val="14"/>
          <w:szCs w:val="14"/>
        </w:rPr>
      </w:pPr>
    </w:p>
    <w:p w:rsidR="00CC432B" w:rsidRDefault="00CC432B" w:rsidP="00CC432B">
      <w:pPr>
        <w:ind w:left="1487" w:right="2005"/>
        <w:jc w:val="center"/>
        <w:rPr>
          <w:rFonts w:ascii="Calibri" w:eastAsia="Calibri" w:hAnsi="Calibri" w:cs="Calibri"/>
          <w:sz w:val="56"/>
          <w:szCs w:val="56"/>
        </w:rPr>
      </w:pPr>
      <w:r>
        <w:rPr>
          <w:rFonts w:ascii="Calibri" w:eastAsia="Calibri" w:hAnsi="Calibri" w:cs="Calibri"/>
          <w:color w:val="C00000"/>
          <w:sz w:val="56"/>
          <w:szCs w:val="56"/>
        </w:rPr>
        <w:t>-</w:t>
      </w:r>
      <w:r>
        <w:rPr>
          <w:rFonts w:ascii="Calibri" w:eastAsia="Calibri" w:hAnsi="Calibri" w:cs="Calibri"/>
          <w:color w:val="C00000"/>
          <w:spacing w:val="-5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AN</w:t>
      </w:r>
      <w:r>
        <w:rPr>
          <w:rFonts w:ascii="Calibri" w:eastAsia="Calibri" w:hAnsi="Calibri" w:cs="Calibri"/>
          <w:b/>
          <w:color w:val="C00000"/>
          <w:spacing w:val="-14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color w:val="C00000"/>
          <w:spacing w:val="3"/>
          <w:sz w:val="56"/>
          <w:szCs w:val="56"/>
        </w:rPr>
        <w:t>E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VE</w:t>
      </w:r>
      <w:r>
        <w:rPr>
          <w:rFonts w:ascii="Calibri" w:eastAsia="Calibri" w:hAnsi="Calibri" w:cs="Calibri"/>
          <w:b/>
          <w:color w:val="C00000"/>
          <w:spacing w:val="2"/>
          <w:sz w:val="56"/>
          <w:szCs w:val="56"/>
        </w:rPr>
        <w:t>N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T</w:t>
      </w:r>
      <w:r>
        <w:rPr>
          <w:rFonts w:ascii="Calibri" w:eastAsia="Calibri" w:hAnsi="Calibri" w:cs="Calibri"/>
          <w:b/>
          <w:color w:val="C00000"/>
          <w:spacing w:val="-28"/>
          <w:sz w:val="56"/>
          <w:szCs w:val="56"/>
        </w:rPr>
        <w:t xml:space="preserve"> 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R</w:t>
      </w:r>
      <w:r>
        <w:rPr>
          <w:rFonts w:ascii="Calibri" w:eastAsia="Calibri" w:hAnsi="Calibri" w:cs="Calibri"/>
          <w:b/>
          <w:color w:val="C00000"/>
          <w:spacing w:val="1"/>
          <w:sz w:val="56"/>
          <w:szCs w:val="56"/>
        </w:rPr>
        <w:t>E</w:t>
      </w:r>
      <w:r>
        <w:rPr>
          <w:rFonts w:ascii="Calibri" w:eastAsia="Calibri" w:hAnsi="Calibri" w:cs="Calibri"/>
          <w:b/>
          <w:color w:val="C00000"/>
          <w:w w:val="99"/>
          <w:sz w:val="56"/>
          <w:szCs w:val="56"/>
        </w:rPr>
        <w:t>P</w:t>
      </w:r>
      <w:r>
        <w:rPr>
          <w:rFonts w:ascii="Calibri" w:eastAsia="Calibri" w:hAnsi="Calibri" w:cs="Calibri"/>
          <w:b/>
          <w:color w:val="C00000"/>
          <w:spacing w:val="3"/>
          <w:w w:val="99"/>
          <w:sz w:val="56"/>
          <w:szCs w:val="56"/>
        </w:rPr>
        <w:t>O</w:t>
      </w:r>
      <w:r>
        <w:rPr>
          <w:rFonts w:ascii="Calibri" w:eastAsia="Calibri" w:hAnsi="Calibri" w:cs="Calibri"/>
          <w:b/>
          <w:color w:val="C00000"/>
          <w:w w:val="99"/>
          <w:sz w:val="56"/>
          <w:szCs w:val="56"/>
        </w:rPr>
        <w:t>SI</w:t>
      </w:r>
      <w:r>
        <w:rPr>
          <w:rFonts w:ascii="Calibri" w:eastAsia="Calibri" w:hAnsi="Calibri" w:cs="Calibri"/>
          <w:b/>
          <w:color w:val="C00000"/>
          <w:spacing w:val="2"/>
          <w:w w:val="99"/>
          <w:sz w:val="56"/>
          <w:szCs w:val="56"/>
        </w:rPr>
        <w:t>T</w:t>
      </w:r>
      <w:r>
        <w:rPr>
          <w:rFonts w:ascii="Calibri" w:eastAsia="Calibri" w:hAnsi="Calibri" w:cs="Calibri"/>
          <w:b/>
          <w:color w:val="C00000"/>
          <w:spacing w:val="3"/>
          <w:w w:val="99"/>
          <w:sz w:val="56"/>
          <w:szCs w:val="56"/>
        </w:rPr>
        <w:t>O</w:t>
      </w:r>
      <w:r>
        <w:rPr>
          <w:rFonts w:ascii="Calibri" w:eastAsia="Calibri" w:hAnsi="Calibri" w:cs="Calibri"/>
          <w:b/>
          <w:color w:val="C00000"/>
          <w:sz w:val="56"/>
          <w:szCs w:val="56"/>
        </w:rPr>
        <w:t>R</w:t>
      </w:r>
      <w:r>
        <w:rPr>
          <w:rFonts w:ascii="Calibri" w:eastAsia="Calibri" w:hAnsi="Calibri" w:cs="Calibri"/>
          <w:b/>
          <w:color w:val="C00000"/>
          <w:w w:val="99"/>
          <w:sz w:val="56"/>
          <w:szCs w:val="56"/>
        </w:rPr>
        <w:t>Y</w:t>
      </w: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before="14" w:line="280" w:lineRule="exact"/>
        <w:rPr>
          <w:sz w:val="28"/>
          <w:szCs w:val="28"/>
        </w:rPr>
      </w:pPr>
    </w:p>
    <w:p w:rsidR="00CC432B" w:rsidRDefault="00CC432B" w:rsidP="00CC432B">
      <w:pPr>
        <w:ind w:left="1909"/>
      </w:pPr>
      <w:r>
        <w:rPr>
          <w:noProof/>
        </w:rPr>
        <w:drawing>
          <wp:inline distT="0" distB="0" distL="0" distR="0" wp14:anchorId="397101C2" wp14:editId="3F5D4040">
            <wp:extent cx="3182620" cy="1959610"/>
            <wp:effectExtent l="0" t="0" r="0" b="2540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2620" cy="1959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432B" w:rsidRDefault="00CC432B" w:rsidP="00CC432B">
      <w:pPr>
        <w:spacing w:before="6" w:line="160" w:lineRule="exact"/>
        <w:rPr>
          <w:sz w:val="16"/>
          <w:szCs w:val="16"/>
        </w:rPr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ind w:left="2475" w:right="2997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sz w:val="32"/>
          <w:szCs w:val="32"/>
        </w:rPr>
        <w:t>OO</w:t>
      </w:r>
      <w:r>
        <w:rPr>
          <w:rFonts w:ascii="Calibri" w:eastAsia="Calibri" w:hAnsi="Calibri" w:cs="Calibri"/>
          <w:b/>
          <w:color w:val="C00000"/>
          <w:spacing w:val="1"/>
          <w:sz w:val="32"/>
          <w:szCs w:val="32"/>
        </w:rPr>
        <w:t>A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D</w:t>
      </w:r>
      <w:r>
        <w:rPr>
          <w:rFonts w:ascii="Calibri" w:eastAsia="Calibri" w:hAnsi="Calibri" w:cs="Calibri"/>
          <w:b/>
          <w:color w:val="C00000"/>
          <w:spacing w:val="-18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sz w:val="32"/>
          <w:szCs w:val="32"/>
        </w:rPr>
        <w:t>P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ROJ</w:t>
      </w:r>
      <w:r>
        <w:rPr>
          <w:rFonts w:ascii="Calibri" w:eastAsia="Calibri" w:hAnsi="Calibri" w:cs="Calibri"/>
          <w:b/>
          <w:color w:val="C00000"/>
          <w:spacing w:val="2"/>
          <w:sz w:val="32"/>
          <w:szCs w:val="32"/>
        </w:rPr>
        <w:t>E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CT</w:t>
      </w:r>
      <w:r>
        <w:rPr>
          <w:rFonts w:ascii="Calibri" w:eastAsia="Calibri" w:hAnsi="Calibri" w:cs="Calibri"/>
          <w:b/>
          <w:color w:val="C00000"/>
          <w:spacing w:val="-27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I</w:t>
      </w:r>
      <w:r>
        <w:rPr>
          <w:rFonts w:ascii="Calibri" w:eastAsia="Calibri" w:hAnsi="Calibri" w:cs="Calibri"/>
          <w:b/>
          <w:color w:val="C00000"/>
          <w:spacing w:val="2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ERATION</w:t>
      </w:r>
      <w:r>
        <w:rPr>
          <w:rFonts w:ascii="Calibri" w:eastAsia="Calibri" w:hAnsi="Calibri" w:cs="Calibri"/>
          <w:b/>
          <w:color w:val="C00000"/>
          <w:spacing w:val="-2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w w:val="98"/>
          <w:sz w:val="32"/>
          <w:szCs w:val="32"/>
        </w:rPr>
        <w:t>2</w:t>
      </w:r>
    </w:p>
    <w:p w:rsidR="00CC432B" w:rsidRDefault="00CC432B" w:rsidP="00CC432B">
      <w:pPr>
        <w:spacing w:before="12" w:line="200" w:lineRule="exact"/>
      </w:pPr>
    </w:p>
    <w:p w:rsidR="00CC432B" w:rsidRDefault="00CC432B" w:rsidP="00CC432B">
      <w:pPr>
        <w:spacing w:line="370" w:lineRule="auto"/>
        <w:ind w:left="2658" w:right="3160" w:hanging="24"/>
        <w:jc w:val="center"/>
        <w:rPr>
          <w:rFonts w:ascii="Calibri" w:eastAsia="Calibri" w:hAnsi="Calibri" w:cs="Calibri"/>
          <w:b/>
          <w:color w:val="C00000"/>
          <w:spacing w:val="-2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SU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B</w:t>
      </w:r>
      <w:r>
        <w:rPr>
          <w:rFonts w:ascii="Calibri" w:eastAsia="Calibri" w:hAnsi="Calibri" w:cs="Calibri"/>
          <w:b/>
          <w:color w:val="C00000"/>
          <w:spacing w:val="2"/>
          <w:w w:val="99"/>
          <w:sz w:val="32"/>
          <w:szCs w:val="32"/>
        </w:rPr>
        <w:t>M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I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spacing w:val="3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E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D</w:t>
      </w:r>
      <w:r>
        <w:rPr>
          <w:rFonts w:ascii="Calibri" w:eastAsia="Calibri" w:hAnsi="Calibri" w:cs="Calibri"/>
          <w:b/>
          <w:color w:val="C00000"/>
          <w:spacing w:val="-16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-1"/>
          <w:sz w:val="32"/>
          <w:szCs w:val="32"/>
        </w:rPr>
        <w:t>BY</w:t>
      </w:r>
      <w:r>
        <w:rPr>
          <w:rFonts w:ascii="Calibri" w:eastAsia="Calibri" w:hAnsi="Calibri" w:cs="Calibri"/>
          <w:b/>
          <w:color w:val="C00000"/>
          <w:spacing w:val="-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TE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A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M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:</w:t>
      </w:r>
      <w:r>
        <w:rPr>
          <w:rFonts w:ascii="Calibri" w:eastAsia="Calibri" w:hAnsi="Calibri" w:cs="Calibri"/>
          <w:b/>
          <w:color w:val="C00000"/>
          <w:spacing w:val="-9"/>
          <w:sz w:val="32"/>
          <w:szCs w:val="32"/>
        </w:rPr>
        <w:t xml:space="preserve"> </w:t>
      </w:r>
      <w:proofErr w:type="gramStart"/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G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r</w:t>
      </w:r>
      <w:r>
        <w:rPr>
          <w:rFonts w:ascii="Calibri" w:eastAsia="Calibri" w:hAnsi="Calibri" w:cs="Calibri"/>
          <w:b/>
          <w:color w:val="C00000"/>
          <w:spacing w:val="4"/>
          <w:w w:val="99"/>
          <w:sz w:val="32"/>
          <w:szCs w:val="32"/>
        </w:rPr>
        <w:t>o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u</w:t>
      </w:r>
      <w:r>
        <w:rPr>
          <w:rFonts w:ascii="Calibri" w:eastAsia="Calibri" w:hAnsi="Calibri" w:cs="Calibri"/>
          <w:b/>
          <w:color w:val="C00000"/>
          <w:spacing w:val="2"/>
          <w:w w:val="99"/>
          <w:sz w:val="32"/>
          <w:szCs w:val="32"/>
        </w:rPr>
        <w:t>p</w:t>
      </w:r>
      <w:r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9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.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ge</w:t>
      </w:r>
      <w:r>
        <w:rPr>
          <w:rFonts w:ascii="Calibri" w:eastAsia="Calibri" w:hAnsi="Calibri" w:cs="Calibri"/>
          <w:b/>
          <w:color w:val="C00000"/>
          <w:spacing w:val="2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E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ven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t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(</w:t>
      </w:r>
      <w:proofErr w:type="gramEnd"/>
      <w:r>
        <w:rPr>
          <w:rFonts w:ascii="Calibri" w:eastAsia="Calibri" w:hAnsi="Calibri" w:cs="Calibri"/>
          <w:b/>
          <w:color w:val="C00000"/>
          <w:spacing w:val="-24"/>
          <w:w w:val="99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z w:val="32"/>
          <w:szCs w:val="32"/>
        </w:rPr>
        <w:t>)</w:t>
      </w:r>
      <w:r>
        <w:rPr>
          <w:rFonts w:ascii="Calibri" w:eastAsia="Calibri" w:hAnsi="Calibri" w:cs="Calibri"/>
          <w:b/>
          <w:color w:val="C00000"/>
          <w:spacing w:val="-2"/>
          <w:sz w:val="32"/>
          <w:szCs w:val="32"/>
        </w:rPr>
        <w:t xml:space="preserve"> </w:t>
      </w:r>
    </w:p>
    <w:p w:rsidR="00CC432B" w:rsidRDefault="00CC432B" w:rsidP="00CC432B">
      <w:pPr>
        <w:spacing w:line="370" w:lineRule="auto"/>
        <w:ind w:left="2658" w:right="3160" w:hanging="24"/>
        <w:jc w:val="center"/>
        <w:rPr>
          <w:rFonts w:ascii="Calibri" w:eastAsia="Calibri" w:hAnsi="Calibri" w:cs="Calibri"/>
          <w:sz w:val="32"/>
          <w:szCs w:val="32"/>
        </w:rPr>
      </w:pP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D</w:t>
      </w:r>
      <w:r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a</w:t>
      </w:r>
      <w:r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te:</w:t>
      </w:r>
      <w:r>
        <w:rPr>
          <w:rFonts w:ascii="Calibri" w:eastAsia="Calibri" w:hAnsi="Calibri" w:cs="Calibri"/>
          <w:b/>
          <w:color w:val="C00000"/>
          <w:spacing w:val="-7"/>
          <w:sz w:val="32"/>
          <w:szCs w:val="32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w w:val="98"/>
          <w:sz w:val="32"/>
          <w:szCs w:val="32"/>
        </w:rPr>
        <w:t>03</w:t>
      </w:r>
      <w:r>
        <w:rPr>
          <w:rFonts w:ascii="Calibri" w:eastAsia="Calibri" w:hAnsi="Calibri" w:cs="Calibri"/>
          <w:b/>
          <w:color w:val="C00000"/>
          <w:spacing w:val="2"/>
          <w:w w:val="98"/>
          <w:sz w:val="32"/>
          <w:szCs w:val="32"/>
        </w:rPr>
        <w:t>/</w:t>
      </w:r>
      <w:r>
        <w:rPr>
          <w:rFonts w:ascii="Calibri" w:eastAsia="Calibri" w:hAnsi="Calibri" w:cs="Calibri"/>
          <w:b/>
          <w:color w:val="C00000"/>
          <w:spacing w:val="1"/>
          <w:w w:val="98"/>
          <w:sz w:val="32"/>
          <w:szCs w:val="32"/>
        </w:rPr>
        <w:t>2</w:t>
      </w:r>
      <w:r>
        <w:rPr>
          <w:rFonts w:ascii="Calibri" w:eastAsia="Calibri" w:hAnsi="Calibri" w:cs="Calibri"/>
          <w:b/>
          <w:color w:val="C00000"/>
          <w:spacing w:val="2"/>
          <w:w w:val="98"/>
          <w:sz w:val="32"/>
          <w:szCs w:val="32"/>
        </w:rPr>
        <w:t>1/</w:t>
      </w:r>
      <w:r>
        <w:rPr>
          <w:rFonts w:ascii="Calibri" w:eastAsia="Calibri" w:hAnsi="Calibri" w:cs="Calibri"/>
          <w:b/>
          <w:color w:val="C00000"/>
          <w:spacing w:val="1"/>
          <w:w w:val="98"/>
          <w:sz w:val="32"/>
          <w:szCs w:val="32"/>
        </w:rPr>
        <w:t>2</w:t>
      </w:r>
      <w:r>
        <w:rPr>
          <w:rFonts w:ascii="Calibri" w:eastAsia="Calibri" w:hAnsi="Calibri" w:cs="Calibri"/>
          <w:b/>
          <w:color w:val="C00000"/>
          <w:spacing w:val="4"/>
          <w:w w:val="98"/>
          <w:sz w:val="32"/>
          <w:szCs w:val="32"/>
        </w:rPr>
        <w:t>0</w:t>
      </w:r>
      <w:r>
        <w:rPr>
          <w:rFonts w:ascii="Calibri" w:eastAsia="Calibri" w:hAnsi="Calibri" w:cs="Calibri"/>
          <w:b/>
          <w:color w:val="C00000"/>
          <w:spacing w:val="2"/>
          <w:w w:val="98"/>
          <w:sz w:val="32"/>
          <w:szCs w:val="32"/>
        </w:rPr>
        <w:t>1</w:t>
      </w:r>
      <w:r>
        <w:rPr>
          <w:rFonts w:ascii="Calibri" w:eastAsia="Calibri" w:hAnsi="Calibri" w:cs="Calibri"/>
          <w:b/>
          <w:color w:val="C00000"/>
          <w:w w:val="98"/>
          <w:sz w:val="32"/>
          <w:szCs w:val="32"/>
        </w:rPr>
        <w:t>6</w:t>
      </w:r>
    </w:p>
    <w:p w:rsidR="00CC432B" w:rsidRDefault="00CC432B" w:rsidP="00CC432B">
      <w:pPr>
        <w:spacing w:before="7" w:line="140" w:lineRule="exact"/>
        <w:rPr>
          <w:sz w:val="14"/>
          <w:szCs w:val="14"/>
        </w:rPr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00" w:lineRule="exact"/>
      </w:pPr>
    </w:p>
    <w:p w:rsidR="00CC432B" w:rsidRDefault="00CC432B" w:rsidP="00CC432B">
      <w:pPr>
        <w:spacing w:line="276" w:lineRule="auto"/>
        <w:ind w:left="5022" w:right="234" w:firstLine="2124"/>
        <w:jc w:val="right"/>
        <w:rPr>
          <w:rFonts w:ascii="Calibri" w:eastAsia="Calibri" w:hAnsi="Calibri" w:cs="Calibri"/>
          <w:b/>
          <w:color w:val="C00000"/>
          <w:w w:val="98"/>
          <w:sz w:val="28"/>
          <w:szCs w:val="28"/>
          <w:u w:val="thick" w:color="C00000"/>
        </w:rPr>
      </w:pPr>
      <w:r>
        <w:rPr>
          <w:rFonts w:ascii="Calibri" w:eastAsia="Calibri" w:hAnsi="Calibri" w:cs="Calibri"/>
          <w:b/>
          <w:color w:val="C00000"/>
          <w:sz w:val="28"/>
          <w:szCs w:val="28"/>
          <w:u w:val="thick" w:color="C00000"/>
        </w:rPr>
        <w:t>T</w:t>
      </w:r>
      <w:r>
        <w:rPr>
          <w:rFonts w:ascii="Calibri" w:eastAsia="Calibri" w:hAnsi="Calibri" w:cs="Calibri"/>
          <w:b/>
          <w:color w:val="C00000"/>
          <w:spacing w:val="1"/>
          <w:sz w:val="28"/>
          <w:szCs w:val="28"/>
          <w:u w:val="thick" w:color="C00000"/>
        </w:rPr>
        <w:t>e</w:t>
      </w:r>
      <w:r>
        <w:rPr>
          <w:rFonts w:ascii="Calibri" w:eastAsia="Calibri" w:hAnsi="Calibri" w:cs="Calibri"/>
          <w:b/>
          <w:color w:val="C00000"/>
          <w:spacing w:val="5"/>
          <w:sz w:val="28"/>
          <w:szCs w:val="28"/>
          <w:u w:val="thick" w:color="C00000"/>
        </w:rPr>
        <w:t>a</w:t>
      </w:r>
      <w:r>
        <w:rPr>
          <w:rFonts w:ascii="Calibri" w:eastAsia="Calibri" w:hAnsi="Calibri" w:cs="Calibri"/>
          <w:b/>
          <w:color w:val="C00000"/>
          <w:sz w:val="28"/>
          <w:szCs w:val="28"/>
          <w:u w:val="thick" w:color="C00000"/>
        </w:rPr>
        <w:t>m</w:t>
      </w:r>
      <w:r>
        <w:rPr>
          <w:rFonts w:ascii="Calibri" w:eastAsia="Calibri" w:hAnsi="Calibri" w:cs="Calibri"/>
          <w:b/>
          <w:color w:val="C00000"/>
          <w:spacing w:val="-13"/>
          <w:sz w:val="28"/>
          <w:szCs w:val="28"/>
          <w:u w:val="thick" w:color="C00000"/>
        </w:rPr>
        <w:t xml:space="preserve"> </w:t>
      </w:r>
      <w:r>
        <w:rPr>
          <w:rFonts w:ascii="Calibri" w:eastAsia="Calibri" w:hAnsi="Calibri" w:cs="Calibri"/>
          <w:b/>
          <w:color w:val="C00000"/>
          <w:spacing w:val="1"/>
          <w:w w:val="98"/>
          <w:sz w:val="28"/>
          <w:szCs w:val="28"/>
          <w:u w:val="thick" w:color="C00000"/>
        </w:rPr>
        <w:t>M</w:t>
      </w:r>
      <w:r>
        <w:rPr>
          <w:rFonts w:ascii="Calibri" w:eastAsia="Calibri" w:hAnsi="Calibri" w:cs="Calibri"/>
          <w:b/>
          <w:color w:val="C00000"/>
          <w:spacing w:val="2"/>
          <w:w w:val="98"/>
          <w:sz w:val="28"/>
          <w:szCs w:val="28"/>
          <w:u w:val="thick" w:color="C00000"/>
        </w:rPr>
        <w:t>e</w:t>
      </w:r>
      <w:r>
        <w:rPr>
          <w:rFonts w:ascii="Calibri" w:eastAsia="Calibri" w:hAnsi="Calibri" w:cs="Calibri"/>
          <w:b/>
          <w:color w:val="C00000"/>
          <w:spacing w:val="-2"/>
          <w:w w:val="98"/>
          <w:sz w:val="28"/>
          <w:szCs w:val="28"/>
          <w:u w:val="thick" w:color="C00000"/>
        </w:rPr>
        <w:t>m</w:t>
      </w:r>
      <w:r>
        <w:rPr>
          <w:rFonts w:ascii="Calibri" w:eastAsia="Calibri" w:hAnsi="Calibri" w:cs="Calibri"/>
          <w:b/>
          <w:color w:val="C00000"/>
          <w:spacing w:val="3"/>
          <w:w w:val="98"/>
          <w:sz w:val="28"/>
          <w:szCs w:val="28"/>
          <w:u w:val="thick" w:color="C00000"/>
        </w:rPr>
        <w:t>b</w:t>
      </w:r>
      <w:r>
        <w:rPr>
          <w:rFonts w:ascii="Calibri" w:eastAsia="Calibri" w:hAnsi="Calibri" w:cs="Calibri"/>
          <w:b/>
          <w:color w:val="C00000"/>
          <w:w w:val="98"/>
          <w:sz w:val="28"/>
          <w:szCs w:val="28"/>
          <w:u w:val="thick" w:color="C00000"/>
        </w:rPr>
        <w:t>ers:</w:t>
      </w:r>
    </w:p>
    <w:p w:rsidR="00CC432B" w:rsidRDefault="00CC432B" w:rsidP="00CC432B">
      <w:pPr>
        <w:spacing w:before="49" w:line="320" w:lineRule="exact"/>
        <w:ind w:right="234"/>
        <w:jc w:val="right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8"/>
          <w:sz w:val="28"/>
          <w:szCs w:val="28"/>
        </w:rPr>
        <w:t>m</w:t>
      </w:r>
      <w:r>
        <w:rPr>
          <w:rFonts w:ascii="Calibri" w:eastAsia="Calibri" w:hAnsi="Calibri" w:cs="Calibri"/>
          <w:color w:val="C00000"/>
          <w:sz w:val="28"/>
          <w:szCs w:val="28"/>
        </w:rPr>
        <w:t>rata</w:t>
      </w:r>
      <w:proofErr w:type="spellEnd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gh</w:t>
      </w:r>
    </w:p>
    <w:p w:rsidR="00CC432B" w:rsidRDefault="00CC432B" w:rsidP="00CC432B">
      <w:pPr>
        <w:spacing w:before="4" w:line="120" w:lineRule="exact"/>
        <w:rPr>
          <w:sz w:val="13"/>
          <w:szCs w:val="13"/>
        </w:rPr>
      </w:pPr>
    </w:p>
    <w:p w:rsidR="00CC432B" w:rsidRDefault="00CC432B" w:rsidP="00CC432B">
      <w:pPr>
        <w:spacing w:line="276" w:lineRule="auto"/>
        <w:ind w:left="4140" w:right="234" w:firstLine="2124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    </w:t>
      </w:r>
      <w:proofErr w:type="spellStart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z w:val="28"/>
          <w:szCs w:val="28"/>
        </w:rPr>
        <w:t>e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z w:val="28"/>
          <w:szCs w:val="28"/>
        </w:rPr>
        <w:t>j</w:t>
      </w:r>
      <w:proofErr w:type="spellEnd"/>
      <w:r>
        <w:rPr>
          <w:rFonts w:ascii="Calibri" w:eastAsia="Calibri" w:hAnsi="Calibri" w:cs="Calibri"/>
          <w:color w:val="C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4"/>
          <w:sz w:val="28"/>
          <w:szCs w:val="28"/>
        </w:rPr>
        <w:t>P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l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4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i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s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4"/>
          <w:sz w:val="28"/>
          <w:szCs w:val="28"/>
        </w:rPr>
        <w:t>m</w:t>
      </w:r>
      <w:r>
        <w:rPr>
          <w:rFonts w:ascii="Calibri" w:eastAsia="Calibri" w:hAnsi="Calibri" w:cs="Calibri"/>
          <w:color w:val="C00000"/>
          <w:sz w:val="28"/>
          <w:szCs w:val="28"/>
        </w:rPr>
        <w:t>y</w:t>
      </w:r>
      <w:proofErr w:type="spellEnd"/>
    </w:p>
    <w:p w:rsidR="00CC432B" w:rsidRDefault="00CC432B" w:rsidP="00CC432B">
      <w:pPr>
        <w:spacing w:before="52"/>
        <w:ind w:right="237"/>
        <w:jc w:val="right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av</w:t>
      </w:r>
      <w:r>
        <w:rPr>
          <w:rFonts w:ascii="Calibri" w:eastAsia="Calibri" w:hAnsi="Calibri" w:cs="Calibri"/>
          <w:color w:val="C00000"/>
          <w:spacing w:val="-5"/>
          <w:sz w:val="28"/>
          <w:szCs w:val="28"/>
        </w:rPr>
        <w:t>y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nd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color w:val="C00000"/>
          <w:sz w:val="28"/>
          <w:szCs w:val="28"/>
        </w:rPr>
        <w:t>u</w:t>
      </w:r>
    </w:p>
    <w:p w:rsidR="00CC432B" w:rsidRDefault="00CC432B" w:rsidP="00CC432B">
      <w:pPr>
        <w:spacing w:line="276" w:lineRule="auto"/>
        <w:ind w:left="5022" w:right="234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z w:val="28"/>
          <w:szCs w:val="28"/>
        </w:rPr>
        <w:t>i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e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color w:val="C00000"/>
          <w:sz w:val="28"/>
          <w:szCs w:val="28"/>
        </w:rPr>
        <w:t>it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dh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  <w:r>
        <w:rPr>
          <w:rFonts w:ascii="Calibri" w:eastAsia="Calibri" w:hAnsi="Calibri" w:cs="Calibri"/>
          <w:color w:val="C00000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Ch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d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color w:val="C00000"/>
          <w:sz w:val="28"/>
          <w:szCs w:val="28"/>
        </w:rPr>
        <w:t>ka</w:t>
      </w:r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z w:val="28"/>
          <w:szCs w:val="28"/>
        </w:rPr>
        <w:t>an</w:t>
      </w:r>
      <w:proofErr w:type="spellEnd"/>
      <w:r>
        <w:rPr>
          <w:rFonts w:ascii="Calibri" w:eastAsia="Calibri" w:hAnsi="Calibri" w:cs="Calibri"/>
          <w:color w:val="C00000"/>
          <w:sz w:val="28"/>
          <w:szCs w:val="28"/>
        </w:rPr>
        <w:t xml:space="preserve"> </w:t>
      </w:r>
    </w:p>
    <w:p w:rsidR="00CC432B" w:rsidRDefault="00CC432B" w:rsidP="00CC432B">
      <w:pPr>
        <w:ind w:right="235"/>
        <w:jc w:val="right"/>
        <w:rPr>
          <w:rFonts w:ascii="Calibri" w:eastAsia="Calibri" w:hAnsi="Calibri" w:cs="Calibri"/>
          <w:sz w:val="28"/>
          <w:szCs w:val="28"/>
        </w:rPr>
      </w:pPr>
      <w:proofErr w:type="spellStart"/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h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r</w:t>
      </w:r>
      <w:r>
        <w:rPr>
          <w:rFonts w:ascii="Calibri" w:eastAsia="Calibri" w:hAnsi="Calibri" w:cs="Calibri"/>
          <w:color w:val="C00000"/>
          <w:spacing w:val="-3"/>
          <w:sz w:val="28"/>
          <w:szCs w:val="28"/>
        </w:rPr>
        <w:t>a</w:t>
      </w:r>
      <w:r>
        <w:rPr>
          <w:rFonts w:ascii="Calibri" w:eastAsia="Calibri" w:hAnsi="Calibri" w:cs="Calibri"/>
          <w:color w:val="C00000"/>
          <w:sz w:val="28"/>
          <w:szCs w:val="28"/>
        </w:rPr>
        <w:t>v</w:t>
      </w:r>
      <w:r>
        <w:rPr>
          <w:rFonts w:ascii="Calibri" w:eastAsia="Calibri" w:hAnsi="Calibri" w:cs="Calibri"/>
          <w:color w:val="C00000"/>
          <w:spacing w:val="-5"/>
          <w:sz w:val="28"/>
          <w:szCs w:val="28"/>
        </w:rPr>
        <w:t>y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 xml:space="preserve"> </w:t>
      </w:r>
      <w:proofErr w:type="spellStart"/>
      <w:r>
        <w:rPr>
          <w:rFonts w:ascii="Calibri" w:eastAsia="Calibri" w:hAnsi="Calibri" w:cs="Calibri"/>
          <w:color w:val="C00000"/>
          <w:spacing w:val="-2"/>
          <w:sz w:val="28"/>
          <w:szCs w:val="28"/>
        </w:rPr>
        <w:t>K</w:t>
      </w:r>
      <w:r>
        <w:rPr>
          <w:rFonts w:ascii="Calibri" w:eastAsia="Calibri" w:hAnsi="Calibri" w:cs="Calibri"/>
          <w:color w:val="C00000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color w:val="C00000"/>
          <w:spacing w:val="-1"/>
          <w:sz w:val="28"/>
          <w:szCs w:val="28"/>
        </w:rPr>
        <w:t>nch</w:t>
      </w:r>
      <w:r>
        <w:rPr>
          <w:rFonts w:ascii="Calibri" w:eastAsia="Calibri" w:hAnsi="Calibri" w:cs="Calibri"/>
          <w:color w:val="C00000"/>
          <w:sz w:val="28"/>
          <w:szCs w:val="28"/>
        </w:rPr>
        <w:t>a</w:t>
      </w:r>
      <w:proofErr w:type="spellEnd"/>
    </w:p>
    <w:p w:rsidR="00016EBC" w:rsidRDefault="00016EBC" w:rsidP="002D5A76">
      <w:pPr>
        <w:spacing w:before="33"/>
        <w:ind w:right="119"/>
        <w:jc w:val="both"/>
        <w:sectPr w:rsidR="00016EBC" w:rsidSect="00E71209">
          <w:footerReference w:type="default" r:id="rId9"/>
          <w:pgSz w:w="12240" w:h="15840"/>
          <w:pgMar w:top="1480" w:right="1200" w:bottom="280" w:left="172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1"/>
          <w:cols w:space="720"/>
        </w:sectPr>
      </w:pPr>
    </w:p>
    <w:p w:rsidR="00016EBC" w:rsidRDefault="00E7289B" w:rsidP="002D5A76">
      <w:pPr>
        <w:spacing w:before="27"/>
        <w:ind w:left="3597" w:right="4674"/>
        <w:jc w:val="both"/>
        <w:rPr>
          <w:rFonts w:ascii="Calibri" w:eastAsia="Calibri" w:hAnsi="Calibri" w:cs="Calibri"/>
          <w:sz w:val="32"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5383" behindDoc="1" locked="0" layoutInCell="1" allowOverlap="1" wp14:anchorId="7776A9BE" wp14:editId="1E5ADDB4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84" name="Group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85" name="Freeform 102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" name="Freeform 101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7" name="Freeform 100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" name="Freeform 99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95C332" id="Group 98" o:spid="_x0000_s1026" style="position:absolute;margin-left:23.95pt;margin-top:23.7pt;width:547.5pt;height:794.6pt;z-index:-1097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">
                <v:shape id="Freeform 102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cHWMUA&#10;AADbAAAADwAAAGRycy9kb3ducmV2LnhtbESPW2vCQBSE3wv9D8sp+NZsKniLrlJFQREFb/h6yJ4m&#10;qdmzIbua+O+7hUIfh5n5hpnMWlOKB9WusKzgI4pBEKdWF5wpOJ9W70MQziNrLC2Tgic5mE1fXyaY&#10;aNvwgR5Hn4kAYZeggtz7KpHSpTkZdJGtiIP3ZWuDPsg6k7rGJsBNKbtx3JcGCw4LOVa0yCm9He9G&#10;wX50bQaXYnH93jb3uVltlv397qZU5639HIPw1Pr/8F97rRUMe/D7JfwAOf0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BwdYxQAAANsAAAAPAAAAAAAAAAAAAAAAAJgCAABkcnMv&#10;ZG93bnJldi54bWxQSwUGAAAAAAQABAD1AAAAigMAAAAA&#10;" path="m,l10929,e" filled="f" strokeweight=".58pt">
                  <v:path arrowok="t" o:connecttype="custom" o:connectlocs="0,0;10929,0" o:connectangles="0,0"/>
                </v:shape>
                <v:shape id="Freeform 101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V+88UA&#10;AADbAAAADwAAAGRycy9kb3ducmV2LnhtbESP3WrCQBSE7wu+w3KE3hTdaFFizCqilEqh4N8DHLPH&#10;JCR7NmS3JvXpu4VCL4eZ+YZJ172pxZ1aV1pWMBlHIIgzq0vOFVzOb6MYhPPIGmvLpOCbHKxXg6cU&#10;E207PtL95HMRIOwSVFB43yRSuqwgg25sG+Lg3Wxr0AfZ5lK32AW4qeU0iubSYMlhocCGtgVl1enL&#10;KNhdqwV+vEcLO3uNP7WfHGYvj06p52G/WYLw1Pv/8F97rxXEc/j9En6AXP0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QhX7z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100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8nbaMUA&#10;AADbAAAADwAAAGRycy9kb3ducmV2LnhtbESP3WrCQBSE7wu+w3IEb4putKgxuopYiqVQ8O8Bjtlj&#10;EsyeDdmtiT69Wyj0cpiZb5jFqjWluFHtCssKhoMIBHFqdcGZgtPxox+DcB5ZY2mZFNzJwWrZeVlg&#10;om3De7odfCYChF2CCnLvq0RKl+Zk0A1sRRy8i60N+iDrTOoamwA3pRxF0UQaLDgs5FjRJqf0evgx&#10;Ct7P1xl+baOZHb/F39oPd+PXR6NUr9uu5yA8tf4//Nf+1AriKfx+CT9AL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ydto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99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aoxsEA&#10;AADbAAAADwAAAGRycy9kb3ducmV2LnhtbERPy4rCMBTdC/5DuII7TXXho2MUFQVFRtCZwe2lubbV&#10;5qY00da/N4sBl4fzni0aU4gnVS63rGDQj0AQJ1bnnCr4/dn2JiCcR9ZYWCYFL3KwmLdbM4y1rflE&#10;z7NPRQhhF6OCzPsyltIlGRl0fVsSB+5qK4M+wCqVusI6hJtCDqNoJA3mHBoyLGmdUXI/P4yC4/RS&#10;j//y9eV2qB8rs91vRsfvu1LdTrP8AuGp8R/xv3unFUzC2PAl/AA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wGqMbBAAAA2wAAAA8AAAAAAAAAAAAAAAAAmAIAAGRycy9kb3du&#10;cmV2LnhtbFBLBQYAAAAABAAEAPUAAACGAwAAAAA=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>
        <w:rPr>
          <w:rFonts w:ascii="Calibri" w:eastAsia="Calibri" w:hAnsi="Calibri" w:cs="Calibri"/>
          <w:b/>
          <w:color w:val="C00000"/>
          <w:spacing w:val="-1"/>
          <w:w w:val="99"/>
          <w:sz w:val="32"/>
          <w:szCs w:val="32"/>
        </w:rPr>
        <w:t>I</w:t>
      </w:r>
      <w:r w:rsidR="00E12212"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N</w:t>
      </w:r>
      <w:r w:rsidR="00E12212">
        <w:rPr>
          <w:rFonts w:ascii="Calibri" w:eastAsia="Calibri" w:hAnsi="Calibri" w:cs="Calibri"/>
          <w:b/>
          <w:color w:val="C00000"/>
          <w:spacing w:val="1"/>
          <w:w w:val="99"/>
          <w:sz w:val="32"/>
          <w:szCs w:val="32"/>
        </w:rPr>
        <w:t>D</w:t>
      </w:r>
      <w:r w:rsidR="00E12212">
        <w:rPr>
          <w:rFonts w:ascii="Calibri" w:eastAsia="Calibri" w:hAnsi="Calibri" w:cs="Calibri"/>
          <w:b/>
          <w:color w:val="C00000"/>
          <w:w w:val="99"/>
          <w:sz w:val="32"/>
          <w:szCs w:val="32"/>
        </w:rPr>
        <w:t>EX</w:t>
      </w:r>
    </w:p>
    <w:p w:rsidR="00016EBC" w:rsidRDefault="00016EBC" w:rsidP="002D5A76">
      <w:pPr>
        <w:spacing w:before="3" w:line="120" w:lineRule="exact"/>
        <w:jc w:val="both"/>
        <w:rPr>
          <w:sz w:val="12"/>
          <w:szCs w:val="12"/>
        </w:rPr>
      </w:pPr>
    </w:p>
    <w:p w:rsidR="00016EBC" w:rsidRDefault="00E12212" w:rsidP="0026783E">
      <w:pPr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 w:rsidR="0026783E"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In</w:t>
      </w:r>
      <w:r>
        <w:rPr>
          <w:rFonts w:ascii="Calibri" w:eastAsia="Calibri" w:hAnsi="Calibri" w:cs="Calibri"/>
          <w:sz w:val="28"/>
          <w:szCs w:val="28"/>
        </w:rPr>
        <w:t>trod</w:t>
      </w:r>
      <w:r>
        <w:rPr>
          <w:rFonts w:ascii="Calibri" w:eastAsia="Calibri" w:hAnsi="Calibri" w:cs="Calibri"/>
          <w:spacing w:val="-2"/>
          <w:sz w:val="28"/>
          <w:szCs w:val="28"/>
        </w:rPr>
        <w:t>u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tion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3</w:t>
      </w:r>
    </w:p>
    <w:p w:rsidR="00016EBC" w:rsidRDefault="00E12212" w:rsidP="002D5A76">
      <w:pPr>
        <w:spacing w:before="1"/>
        <w:ind w:left="501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1.1       </w:t>
      </w:r>
      <w:r>
        <w:rPr>
          <w:rFonts w:ascii="Calibri" w:eastAsia="Calibri" w:hAnsi="Calibri" w:cs="Calibri"/>
          <w:spacing w:val="7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V</w:t>
      </w:r>
      <w:r>
        <w:rPr>
          <w:rFonts w:ascii="Calibri" w:eastAsia="Calibri" w:hAnsi="Calibri" w:cs="Calibri"/>
          <w:sz w:val="28"/>
          <w:szCs w:val="28"/>
        </w:rPr>
        <w:t>is</w:t>
      </w:r>
      <w:r>
        <w:rPr>
          <w:rFonts w:ascii="Calibri" w:eastAsia="Calibri" w:hAnsi="Calibri" w:cs="Calibri"/>
          <w:spacing w:val="1"/>
          <w:sz w:val="28"/>
          <w:szCs w:val="28"/>
        </w:rPr>
        <w:t>i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</w:p>
    <w:p w:rsidR="00016EBC" w:rsidRDefault="00E12212" w:rsidP="003C2E81">
      <w:pPr>
        <w:spacing w:line="340" w:lineRule="exact"/>
        <w:ind w:left="501"/>
        <w:jc w:val="both"/>
        <w:rPr>
          <w:rFonts w:ascii="Calibri" w:eastAsia="Calibri" w:hAnsi="Calibri" w:cs="Calibri"/>
          <w:position w:val="1"/>
          <w:sz w:val="28"/>
          <w:szCs w:val="28"/>
        </w:rPr>
      </w:pPr>
      <w:r>
        <w:rPr>
          <w:rFonts w:ascii="Calibri" w:eastAsia="Calibri" w:hAnsi="Calibri" w:cs="Calibri"/>
          <w:position w:val="1"/>
          <w:sz w:val="28"/>
          <w:szCs w:val="28"/>
        </w:rPr>
        <w:t xml:space="preserve">1.2       </w:t>
      </w:r>
      <w:r>
        <w:rPr>
          <w:rFonts w:ascii="Calibri" w:eastAsia="Calibri" w:hAnsi="Calibri" w:cs="Calibri"/>
          <w:spacing w:val="7"/>
          <w:position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8"/>
          <w:szCs w:val="28"/>
        </w:rPr>
        <w:t>O</w:t>
      </w:r>
      <w:r>
        <w:rPr>
          <w:rFonts w:ascii="Calibri" w:eastAsia="Calibri" w:hAnsi="Calibri" w:cs="Calibri"/>
          <w:position w:val="1"/>
          <w:sz w:val="28"/>
          <w:szCs w:val="28"/>
        </w:rPr>
        <w:t>verview</w:t>
      </w:r>
    </w:p>
    <w:p w:rsidR="003C2E81" w:rsidRPr="003C2E81" w:rsidRDefault="003C2E81" w:rsidP="003C2E81">
      <w:pPr>
        <w:spacing w:line="340" w:lineRule="exact"/>
        <w:ind w:left="501"/>
        <w:jc w:val="both"/>
        <w:rPr>
          <w:rFonts w:ascii="Calibri" w:eastAsia="Calibri" w:hAnsi="Calibri" w:cs="Calibri"/>
          <w:sz w:val="28"/>
          <w:szCs w:val="28"/>
        </w:rPr>
      </w:pPr>
    </w:p>
    <w:p w:rsidR="00016EBC" w:rsidRPr="003C2E81" w:rsidRDefault="00E12212" w:rsidP="006E0128">
      <w:pPr>
        <w:tabs>
          <w:tab w:val="left" w:pos="8640"/>
        </w:tabs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2.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je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scope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r i</w:t>
      </w:r>
      <w:r>
        <w:rPr>
          <w:rFonts w:ascii="Calibri" w:eastAsia="Calibri" w:hAnsi="Calibri" w:cs="Calibri"/>
          <w:spacing w:val="-3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eration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="000E04BD">
        <w:rPr>
          <w:rFonts w:ascii="Calibri" w:eastAsia="Calibri" w:hAnsi="Calibri" w:cs="Calibri"/>
          <w:sz w:val="28"/>
          <w:szCs w:val="28"/>
        </w:rPr>
        <w:t>2</w:t>
      </w:r>
      <w:r w:rsidR="006E0128">
        <w:rPr>
          <w:rFonts w:ascii="Calibri" w:eastAsia="Calibri" w:hAnsi="Calibri" w:cs="Calibri"/>
          <w:sz w:val="28"/>
          <w:szCs w:val="28"/>
        </w:rPr>
        <w:tab/>
        <w:t>3</w:t>
      </w:r>
    </w:p>
    <w:p w:rsidR="00016EBC" w:rsidRDefault="00016EBC" w:rsidP="002D5A76">
      <w:pPr>
        <w:spacing w:line="200" w:lineRule="exact"/>
        <w:jc w:val="both"/>
      </w:pPr>
    </w:p>
    <w:p w:rsidR="00016EBC" w:rsidRPr="003C2E81" w:rsidRDefault="00E12212" w:rsidP="006E0128">
      <w:pPr>
        <w:tabs>
          <w:tab w:val="left" w:pos="8640"/>
        </w:tabs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19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Do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ain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Mod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l</w:t>
      </w:r>
      <w:r w:rsidR="006E0128">
        <w:rPr>
          <w:rFonts w:ascii="Calibri" w:eastAsia="Calibri" w:hAnsi="Calibri" w:cs="Calibri"/>
          <w:sz w:val="28"/>
          <w:szCs w:val="28"/>
        </w:rPr>
        <w:tab/>
        <w:t>4</w:t>
      </w:r>
    </w:p>
    <w:p w:rsidR="00016EBC" w:rsidRDefault="00016EBC" w:rsidP="002D5A76">
      <w:pPr>
        <w:spacing w:line="200" w:lineRule="exact"/>
        <w:jc w:val="both"/>
      </w:pPr>
    </w:p>
    <w:p w:rsidR="00016EBC" w:rsidRDefault="00E12212" w:rsidP="0026783E">
      <w:pPr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>. Design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Sp</w:t>
      </w:r>
      <w:r>
        <w:rPr>
          <w:rFonts w:ascii="Calibri" w:eastAsia="Calibri" w:hAnsi="Calibri" w:cs="Calibri"/>
          <w:spacing w:val="-1"/>
          <w:sz w:val="28"/>
          <w:szCs w:val="28"/>
        </w:rPr>
        <w:t>ec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ati</w:t>
      </w:r>
      <w:r>
        <w:rPr>
          <w:rFonts w:ascii="Calibri" w:eastAsia="Calibri" w:hAnsi="Calibri" w:cs="Calibri"/>
          <w:spacing w:val="-2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5</w:t>
      </w:r>
    </w:p>
    <w:p w:rsidR="00016EBC" w:rsidRDefault="00E12212" w:rsidP="002D5A76">
      <w:pPr>
        <w:spacing w:before="18"/>
        <w:ind w:left="501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1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un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on</w:t>
      </w:r>
      <w:r>
        <w:rPr>
          <w:rFonts w:ascii="Calibri" w:eastAsia="Calibri" w:hAnsi="Calibri" w:cs="Calibri"/>
          <w:sz w:val="28"/>
          <w:szCs w:val="28"/>
        </w:rPr>
        <w:t>al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q</w:t>
      </w:r>
      <w:r>
        <w:rPr>
          <w:rFonts w:ascii="Calibri" w:eastAsia="Calibri" w:hAnsi="Calibri" w:cs="Calibri"/>
          <w:spacing w:val="1"/>
          <w:sz w:val="28"/>
          <w:szCs w:val="28"/>
        </w:rPr>
        <w:t>u</w:t>
      </w:r>
      <w:r>
        <w:rPr>
          <w:rFonts w:ascii="Calibri" w:eastAsia="Calibri" w:hAnsi="Calibri" w:cs="Calibri"/>
          <w:sz w:val="28"/>
          <w:szCs w:val="28"/>
        </w:rPr>
        <w:t>ir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</w:p>
    <w:p w:rsidR="00016EBC" w:rsidRDefault="00E12212" w:rsidP="002D5A76">
      <w:pPr>
        <w:spacing w:before="16"/>
        <w:ind w:left="501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2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on</w:t>
      </w:r>
      <w:r>
        <w:rPr>
          <w:rFonts w:ascii="Calibri" w:eastAsia="Calibri" w:hAnsi="Calibri" w:cs="Calibri"/>
          <w:spacing w:val="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F</w:t>
      </w:r>
      <w:r>
        <w:rPr>
          <w:rFonts w:ascii="Calibri" w:eastAsia="Calibri" w:hAnsi="Calibri" w:cs="Calibri"/>
          <w:spacing w:val="-1"/>
          <w:sz w:val="28"/>
          <w:szCs w:val="28"/>
        </w:rPr>
        <w:t>u</w:t>
      </w:r>
      <w:r>
        <w:rPr>
          <w:rFonts w:ascii="Calibri" w:eastAsia="Calibri" w:hAnsi="Calibri" w:cs="Calibri"/>
          <w:spacing w:val="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tio</w:t>
      </w:r>
      <w:r>
        <w:rPr>
          <w:rFonts w:ascii="Calibri" w:eastAsia="Calibri" w:hAnsi="Calibri" w:cs="Calibri"/>
          <w:spacing w:val="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 xml:space="preserve">al </w:t>
      </w:r>
      <w:r>
        <w:rPr>
          <w:rFonts w:ascii="Calibri" w:eastAsia="Calibri" w:hAnsi="Calibri" w:cs="Calibri"/>
          <w:spacing w:val="3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r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</w:p>
    <w:p w:rsidR="00016EBC" w:rsidRPr="003C2E81" w:rsidRDefault="00E12212" w:rsidP="003C2E81">
      <w:pPr>
        <w:spacing w:before="16"/>
        <w:ind w:left="501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pacing w:val="1"/>
          <w:sz w:val="28"/>
          <w:szCs w:val="28"/>
        </w:rPr>
        <w:t>.</w:t>
      </w:r>
      <w:r>
        <w:rPr>
          <w:rFonts w:ascii="Calibri" w:eastAsia="Calibri" w:hAnsi="Calibri" w:cs="Calibri"/>
          <w:sz w:val="28"/>
          <w:szCs w:val="28"/>
        </w:rPr>
        <w:t xml:space="preserve">3       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tra</w:t>
      </w:r>
      <w:r>
        <w:rPr>
          <w:rFonts w:ascii="Calibri" w:eastAsia="Calibri" w:hAnsi="Calibri" w:cs="Calibri"/>
          <w:spacing w:val="3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ts</w:t>
      </w:r>
      <w:r>
        <w:rPr>
          <w:rFonts w:ascii="Calibri" w:eastAsia="Calibri" w:hAnsi="Calibri" w:cs="Calibri"/>
          <w:spacing w:val="4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2"/>
          <w:sz w:val="28"/>
          <w:szCs w:val="28"/>
        </w:rPr>
        <w:t>a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d</w:t>
      </w:r>
      <w:r>
        <w:rPr>
          <w:rFonts w:ascii="Calibri" w:eastAsia="Calibri" w:hAnsi="Calibri" w:cs="Calibri"/>
          <w:spacing w:val="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L</w:t>
      </w:r>
      <w:r>
        <w:rPr>
          <w:rFonts w:ascii="Calibri" w:eastAsia="Calibri" w:hAnsi="Calibri" w:cs="Calibri"/>
          <w:spacing w:val="2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2"/>
          <w:sz w:val="28"/>
          <w:szCs w:val="28"/>
        </w:rPr>
        <w:t>t</w:t>
      </w:r>
      <w:r>
        <w:rPr>
          <w:rFonts w:ascii="Calibri" w:eastAsia="Calibri" w:hAnsi="Calibri" w:cs="Calibri"/>
          <w:sz w:val="28"/>
          <w:szCs w:val="28"/>
        </w:rPr>
        <w:t>ati</w:t>
      </w:r>
      <w:r>
        <w:rPr>
          <w:rFonts w:ascii="Calibri" w:eastAsia="Calibri" w:hAnsi="Calibri" w:cs="Calibri"/>
          <w:spacing w:val="3"/>
          <w:sz w:val="28"/>
          <w:szCs w:val="28"/>
        </w:rPr>
        <w:t>o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s</w:t>
      </w:r>
    </w:p>
    <w:p w:rsidR="00016EBC" w:rsidRDefault="0026783E" w:rsidP="0026783E">
      <w:pPr>
        <w:tabs>
          <w:tab w:val="left" w:pos="8087"/>
        </w:tabs>
        <w:spacing w:line="200" w:lineRule="exact"/>
        <w:jc w:val="both"/>
      </w:pPr>
      <w:r>
        <w:tab/>
      </w:r>
    </w:p>
    <w:p w:rsidR="00016EBC" w:rsidRDefault="00E12212" w:rsidP="006341B8">
      <w:pPr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5</w:t>
      </w:r>
      <w:r>
        <w:rPr>
          <w:rFonts w:ascii="Calibri" w:eastAsia="Calibri" w:hAnsi="Calibri" w:cs="Calibri"/>
          <w:sz w:val="28"/>
          <w:szCs w:val="28"/>
        </w:rPr>
        <w:t>. Use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Diagram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6</w:t>
      </w:r>
    </w:p>
    <w:p w:rsidR="006341B8" w:rsidRPr="006341B8" w:rsidRDefault="006341B8" w:rsidP="006341B8">
      <w:pPr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</w:p>
    <w:p w:rsidR="003C2E81" w:rsidRDefault="00E12212" w:rsidP="006341B8">
      <w:pPr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>6</w:t>
      </w:r>
      <w:r w:rsidR="006341B8"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C</w:t>
      </w:r>
      <w:r>
        <w:rPr>
          <w:rFonts w:ascii="Calibri" w:eastAsia="Calibri" w:hAnsi="Calibri" w:cs="Calibri"/>
          <w:sz w:val="28"/>
          <w:szCs w:val="28"/>
        </w:rPr>
        <w:t>ase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Text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7</w:t>
      </w:r>
    </w:p>
    <w:p w:rsidR="006341B8" w:rsidRPr="003C2E81" w:rsidRDefault="006341B8" w:rsidP="006341B8">
      <w:pPr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</w:p>
    <w:p w:rsidR="00016EBC" w:rsidRDefault="00E12212" w:rsidP="0026783E">
      <w:pPr>
        <w:ind w:left="100" w:right="20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42"/>
          <w:sz w:val="28"/>
          <w:szCs w:val="28"/>
        </w:rPr>
        <w:t>7</w:t>
      </w:r>
      <w:r>
        <w:rPr>
          <w:rFonts w:ascii="Calibri" w:eastAsia="Calibri" w:hAnsi="Calibri" w:cs="Calibri"/>
          <w:sz w:val="28"/>
          <w:szCs w:val="28"/>
        </w:rPr>
        <w:t>.</w:t>
      </w:r>
      <w:r w:rsidR="0026783E">
        <w:rPr>
          <w:rFonts w:ascii="Calibri" w:eastAsia="Calibri" w:hAnsi="Calibri" w:cs="Calibri"/>
          <w:spacing w:val="-36"/>
          <w:sz w:val="28"/>
          <w:szCs w:val="28"/>
        </w:rPr>
        <w:t xml:space="preserve"> </w:t>
      </w:r>
      <w:r w:rsidR="006341B8">
        <w:rPr>
          <w:rFonts w:ascii="Calibri" w:eastAsia="Calibri" w:hAnsi="Calibri" w:cs="Calibri"/>
          <w:spacing w:val="-36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Sy</w:t>
      </w:r>
      <w:r>
        <w:rPr>
          <w:rFonts w:ascii="Calibri" w:eastAsia="Calibri" w:hAnsi="Calibri" w:cs="Calibri"/>
          <w:spacing w:val="1"/>
          <w:sz w:val="28"/>
          <w:szCs w:val="28"/>
        </w:rPr>
        <w:t>s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m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Se</w:t>
      </w:r>
      <w:r>
        <w:rPr>
          <w:rFonts w:ascii="Calibri" w:eastAsia="Calibri" w:hAnsi="Calibri" w:cs="Calibri"/>
          <w:spacing w:val="-1"/>
          <w:sz w:val="28"/>
          <w:szCs w:val="28"/>
        </w:rPr>
        <w:t>qu</w:t>
      </w:r>
      <w:r>
        <w:rPr>
          <w:rFonts w:ascii="Calibri" w:eastAsia="Calibri" w:hAnsi="Calibri" w:cs="Calibri"/>
          <w:spacing w:val="2"/>
          <w:sz w:val="28"/>
          <w:szCs w:val="28"/>
        </w:rPr>
        <w:t>e</w:t>
      </w:r>
      <w:r>
        <w:rPr>
          <w:rFonts w:ascii="Calibri" w:eastAsia="Calibri" w:hAnsi="Calibri" w:cs="Calibri"/>
          <w:spacing w:val="-1"/>
          <w:sz w:val="28"/>
          <w:szCs w:val="28"/>
        </w:rPr>
        <w:t>nc</w:t>
      </w:r>
      <w:r>
        <w:rPr>
          <w:rFonts w:ascii="Calibri" w:eastAsia="Calibri" w:hAnsi="Calibri" w:cs="Calibri"/>
          <w:sz w:val="28"/>
          <w:szCs w:val="28"/>
        </w:rPr>
        <w:t>e Di</w:t>
      </w:r>
      <w:r w:rsidR="0026783E">
        <w:rPr>
          <w:rFonts w:ascii="Calibri" w:eastAsia="Calibri" w:hAnsi="Calibri" w:cs="Calibri"/>
          <w:sz w:val="28"/>
          <w:szCs w:val="28"/>
        </w:rPr>
        <w:t>agram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10</w:t>
      </w:r>
    </w:p>
    <w:p w:rsidR="003C2E81" w:rsidRPr="003C2E81" w:rsidRDefault="003C2E81" w:rsidP="003C2E81">
      <w:pPr>
        <w:spacing w:before="16"/>
        <w:ind w:left="501"/>
        <w:jc w:val="both"/>
        <w:rPr>
          <w:rFonts w:ascii="Calibri" w:eastAsia="Calibri" w:hAnsi="Calibri" w:cs="Calibri"/>
          <w:sz w:val="28"/>
          <w:szCs w:val="28"/>
        </w:rPr>
      </w:pPr>
    </w:p>
    <w:p w:rsidR="0098795C" w:rsidRDefault="00E12212" w:rsidP="006341B8">
      <w:pPr>
        <w:ind w:left="141"/>
        <w:jc w:val="both"/>
        <w:rPr>
          <w:rFonts w:ascii="Calibri" w:eastAsia="Calibri" w:hAnsi="Calibri" w:cs="Calibri"/>
          <w:spacing w:val="22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8</w:t>
      </w:r>
      <w:r>
        <w:rPr>
          <w:rFonts w:ascii="Calibri" w:eastAsia="Calibri" w:hAnsi="Calibri" w:cs="Calibri"/>
          <w:sz w:val="28"/>
          <w:szCs w:val="28"/>
        </w:rPr>
        <w:t>.</w:t>
      </w:r>
      <w:r w:rsidR="0098795C">
        <w:rPr>
          <w:rFonts w:ascii="Calibri" w:eastAsia="Calibri" w:hAnsi="Calibri" w:cs="Calibri"/>
          <w:sz w:val="28"/>
          <w:szCs w:val="28"/>
        </w:rPr>
        <w:t xml:space="preserve"> </w:t>
      </w:r>
      <w:r w:rsidR="0098795C">
        <w:rPr>
          <w:rFonts w:ascii="Calibri" w:eastAsia="Calibri" w:hAnsi="Calibri" w:cs="Calibri"/>
          <w:spacing w:val="-1"/>
          <w:sz w:val="28"/>
          <w:szCs w:val="28"/>
        </w:rPr>
        <w:t>Op</w:t>
      </w:r>
      <w:r w:rsidR="0098795C">
        <w:rPr>
          <w:rFonts w:ascii="Calibri" w:eastAsia="Calibri" w:hAnsi="Calibri" w:cs="Calibri"/>
          <w:sz w:val="28"/>
          <w:szCs w:val="28"/>
        </w:rPr>
        <w:t>eration</w:t>
      </w:r>
      <w:r w:rsidR="0098795C"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 w:rsidR="0098795C">
        <w:rPr>
          <w:rFonts w:ascii="Calibri" w:eastAsia="Calibri" w:hAnsi="Calibri" w:cs="Calibri"/>
          <w:spacing w:val="-1"/>
          <w:sz w:val="28"/>
          <w:szCs w:val="28"/>
        </w:rPr>
        <w:t>C</w:t>
      </w:r>
      <w:r w:rsidR="0098795C">
        <w:rPr>
          <w:rFonts w:ascii="Calibri" w:eastAsia="Calibri" w:hAnsi="Calibri" w:cs="Calibri"/>
          <w:sz w:val="28"/>
          <w:szCs w:val="28"/>
        </w:rPr>
        <w:t>ontra</w:t>
      </w:r>
      <w:r w:rsidR="0098795C">
        <w:rPr>
          <w:rFonts w:ascii="Calibri" w:eastAsia="Calibri" w:hAnsi="Calibri" w:cs="Calibri"/>
          <w:spacing w:val="-2"/>
          <w:sz w:val="28"/>
          <w:szCs w:val="28"/>
        </w:rPr>
        <w:t>c</w:t>
      </w:r>
      <w:r w:rsidR="0098795C">
        <w:rPr>
          <w:rFonts w:ascii="Calibri" w:eastAsia="Calibri" w:hAnsi="Calibri" w:cs="Calibri"/>
          <w:sz w:val="28"/>
          <w:szCs w:val="28"/>
        </w:rPr>
        <w:t>t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13</w:t>
      </w:r>
    </w:p>
    <w:p w:rsidR="0098795C" w:rsidRDefault="0098795C" w:rsidP="006341B8">
      <w:pPr>
        <w:ind w:left="141"/>
        <w:jc w:val="both"/>
        <w:rPr>
          <w:rFonts w:ascii="Calibri" w:eastAsia="Calibri" w:hAnsi="Calibri" w:cs="Calibri"/>
          <w:spacing w:val="-1"/>
          <w:sz w:val="28"/>
          <w:szCs w:val="28"/>
        </w:rPr>
      </w:pPr>
    </w:p>
    <w:p w:rsidR="006341B8" w:rsidRDefault="00E12212" w:rsidP="006341B8">
      <w:pPr>
        <w:ind w:left="141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9</w:t>
      </w:r>
      <w:r>
        <w:rPr>
          <w:rFonts w:ascii="Calibri" w:eastAsia="Calibri" w:hAnsi="Calibri" w:cs="Calibri"/>
          <w:sz w:val="28"/>
          <w:szCs w:val="28"/>
        </w:rPr>
        <w:t>.</w:t>
      </w:r>
      <w:r w:rsidR="003C2E81">
        <w:rPr>
          <w:rFonts w:ascii="Calibri" w:eastAsia="Calibri" w:hAnsi="Calibri" w:cs="Calibri"/>
          <w:sz w:val="28"/>
          <w:szCs w:val="28"/>
        </w:rPr>
        <w:t xml:space="preserve"> </w:t>
      </w:r>
      <w:r w:rsidR="0098795C">
        <w:rPr>
          <w:rFonts w:ascii="Calibri" w:eastAsia="Calibri" w:hAnsi="Calibri" w:cs="Calibri"/>
          <w:sz w:val="28"/>
          <w:szCs w:val="28"/>
        </w:rPr>
        <w:t>Interaction Diagrams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14</w:t>
      </w:r>
    </w:p>
    <w:p w:rsidR="0098795C" w:rsidRDefault="003C2E81" w:rsidP="003C2E81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</w:t>
      </w:r>
    </w:p>
    <w:p w:rsidR="00016EBC" w:rsidRDefault="0098795C" w:rsidP="003C2E81">
      <w:pPr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z w:val="28"/>
          <w:szCs w:val="28"/>
        </w:rPr>
        <w:t xml:space="preserve">  </w:t>
      </w:r>
      <w:r w:rsidR="0026783E">
        <w:rPr>
          <w:rFonts w:ascii="Calibri" w:eastAsia="Calibri" w:hAnsi="Calibri" w:cs="Calibri"/>
          <w:sz w:val="28"/>
          <w:szCs w:val="28"/>
        </w:rPr>
        <w:t>10.</w:t>
      </w:r>
      <w:r>
        <w:rPr>
          <w:rFonts w:ascii="Calibri" w:eastAsia="Calibri" w:hAnsi="Calibri" w:cs="Calibri"/>
          <w:sz w:val="28"/>
          <w:szCs w:val="28"/>
        </w:rPr>
        <w:t xml:space="preserve"> Class Diagram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21</w:t>
      </w:r>
    </w:p>
    <w:p w:rsidR="003C2E81" w:rsidRPr="003C2E81" w:rsidRDefault="003C2E81" w:rsidP="003C2E81">
      <w:pPr>
        <w:jc w:val="both"/>
        <w:rPr>
          <w:rFonts w:ascii="Calibri" w:eastAsia="Calibri" w:hAnsi="Calibri" w:cs="Calibri"/>
          <w:sz w:val="28"/>
          <w:szCs w:val="28"/>
        </w:rPr>
      </w:pPr>
    </w:p>
    <w:p w:rsidR="00016EBC" w:rsidRDefault="00E12212" w:rsidP="003C2E81">
      <w:pPr>
        <w:ind w:left="10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 w:rsidR="003C2E81">
        <w:rPr>
          <w:rFonts w:ascii="Calibri" w:eastAsia="Calibri" w:hAnsi="Calibri" w:cs="Calibri"/>
          <w:spacing w:val="-1"/>
          <w:sz w:val="28"/>
          <w:szCs w:val="28"/>
        </w:rPr>
        <w:t>1</w:t>
      </w:r>
      <w:r>
        <w:rPr>
          <w:rFonts w:ascii="Calibri" w:eastAsia="Calibri" w:hAnsi="Calibri" w:cs="Calibri"/>
          <w:sz w:val="28"/>
          <w:szCs w:val="28"/>
        </w:rPr>
        <w:t>. Su</w:t>
      </w:r>
      <w:r>
        <w:rPr>
          <w:rFonts w:ascii="Calibri" w:eastAsia="Calibri" w:hAnsi="Calibri" w:cs="Calibri"/>
          <w:spacing w:val="-2"/>
          <w:sz w:val="28"/>
          <w:szCs w:val="28"/>
        </w:rPr>
        <w:t>p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le</w:t>
      </w:r>
      <w:r>
        <w:rPr>
          <w:rFonts w:ascii="Calibri" w:eastAsia="Calibri" w:hAnsi="Calibri" w:cs="Calibri"/>
          <w:spacing w:val="-1"/>
          <w:sz w:val="28"/>
          <w:szCs w:val="28"/>
        </w:rPr>
        <w:t>m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tary</w:t>
      </w:r>
      <w:r>
        <w:rPr>
          <w:rFonts w:ascii="Calibri" w:eastAsia="Calibri" w:hAnsi="Calibri" w:cs="Calibri"/>
          <w:spacing w:val="-1"/>
          <w:sz w:val="28"/>
          <w:szCs w:val="28"/>
        </w:rPr>
        <w:t xml:space="preserve"> </w:t>
      </w:r>
      <w:r>
        <w:rPr>
          <w:rFonts w:ascii="Calibri" w:eastAsia="Calibri" w:hAnsi="Calibri" w:cs="Calibri"/>
          <w:spacing w:val="3"/>
          <w:sz w:val="28"/>
          <w:szCs w:val="28"/>
        </w:rPr>
        <w:t>S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e</w:t>
      </w:r>
      <w:r>
        <w:rPr>
          <w:rFonts w:ascii="Calibri" w:eastAsia="Calibri" w:hAnsi="Calibri" w:cs="Calibri"/>
          <w:spacing w:val="-2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1"/>
          <w:sz w:val="28"/>
          <w:szCs w:val="28"/>
        </w:rPr>
        <w:t>f</w:t>
      </w:r>
      <w:r>
        <w:rPr>
          <w:rFonts w:ascii="Calibri" w:eastAsia="Calibri" w:hAnsi="Calibri" w:cs="Calibri"/>
          <w:sz w:val="28"/>
          <w:szCs w:val="28"/>
        </w:rPr>
        <w:t>i</w:t>
      </w:r>
      <w:r>
        <w:rPr>
          <w:rFonts w:ascii="Calibri" w:eastAsia="Calibri" w:hAnsi="Calibri" w:cs="Calibri"/>
          <w:spacing w:val="-1"/>
          <w:sz w:val="28"/>
          <w:szCs w:val="28"/>
        </w:rPr>
        <w:t>c</w:t>
      </w:r>
      <w:r>
        <w:rPr>
          <w:rFonts w:ascii="Calibri" w:eastAsia="Calibri" w:hAnsi="Calibri" w:cs="Calibri"/>
          <w:sz w:val="28"/>
          <w:szCs w:val="28"/>
        </w:rPr>
        <w:t>ation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22</w:t>
      </w:r>
    </w:p>
    <w:p w:rsidR="003C2E81" w:rsidRPr="003C2E81" w:rsidRDefault="003C2E81" w:rsidP="003C2E81">
      <w:pPr>
        <w:ind w:left="103"/>
        <w:jc w:val="both"/>
        <w:rPr>
          <w:rFonts w:ascii="Calibri" w:eastAsia="Calibri" w:hAnsi="Calibri" w:cs="Calibri"/>
          <w:sz w:val="28"/>
          <w:szCs w:val="28"/>
        </w:rPr>
      </w:pPr>
    </w:p>
    <w:p w:rsidR="003C2E81" w:rsidRDefault="00E12212" w:rsidP="003C2E81">
      <w:pPr>
        <w:ind w:left="10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 w:rsidR="003C2E81">
        <w:rPr>
          <w:rFonts w:ascii="Calibri" w:eastAsia="Calibri" w:hAnsi="Calibri" w:cs="Calibri"/>
          <w:spacing w:val="-1"/>
          <w:sz w:val="28"/>
          <w:szCs w:val="28"/>
        </w:rPr>
        <w:t>2</w:t>
      </w:r>
      <w:r>
        <w:rPr>
          <w:rFonts w:ascii="Calibri" w:eastAsia="Calibri" w:hAnsi="Calibri" w:cs="Calibri"/>
          <w:sz w:val="28"/>
          <w:szCs w:val="28"/>
        </w:rPr>
        <w:t>. Testi</w:t>
      </w:r>
      <w:r>
        <w:rPr>
          <w:rFonts w:ascii="Calibri" w:eastAsia="Calibri" w:hAnsi="Calibri" w:cs="Calibri"/>
          <w:spacing w:val="-1"/>
          <w:sz w:val="28"/>
          <w:szCs w:val="28"/>
        </w:rPr>
        <w:t>n</w:t>
      </w:r>
      <w:r>
        <w:rPr>
          <w:rFonts w:ascii="Calibri" w:eastAsia="Calibri" w:hAnsi="Calibri" w:cs="Calibri"/>
          <w:sz w:val="28"/>
          <w:szCs w:val="28"/>
        </w:rPr>
        <w:t>g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22</w:t>
      </w:r>
    </w:p>
    <w:p w:rsidR="006E0128" w:rsidRPr="003C2E81" w:rsidRDefault="006E0128" w:rsidP="003C2E81">
      <w:pPr>
        <w:ind w:left="103"/>
        <w:jc w:val="both"/>
        <w:rPr>
          <w:rFonts w:ascii="Calibri" w:eastAsia="Calibri" w:hAnsi="Calibri" w:cs="Calibri"/>
          <w:sz w:val="28"/>
          <w:szCs w:val="28"/>
        </w:rPr>
      </w:pPr>
    </w:p>
    <w:p w:rsidR="00016EBC" w:rsidRDefault="00E12212" w:rsidP="002D5A76">
      <w:pPr>
        <w:ind w:left="10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 w:rsidR="003C2E81">
        <w:rPr>
          <w:rFonts w:ascii="Calibri" w:eastAsia="Calibri" w:hAnsi="Calibri" w:cs="Calibri"/>
          <w:spacing w:val="-1"/>
          <w:sz w:val="28"/>
          <w:szCs w:val="28"/>
        </w:rPr>
        <w:t>3</w:t>
      </w:r>
      <w:r>
        <w:rPr>
          <w:rFonts w:ascii="Calibri" w:eastAsia="Calibri" w:hAnsi="Calibri" w:cs="Calibri"/>
          <w:sz w:val="28"/>
          <w:szCs w:val="28"/>
        </w:rPr>
        <w:t>.</w:t>
      </w:r>
      <w:r>
        <w:rPr>
          <w:rFonts w:ascii="Calibri" w:eastAsia="Calibri" w:hAnsi="Calibri" w:cs="Calibri"/>
          <w:spacing w:val="-17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UI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Scre</w:t>
      </w:r>
      <w:r>
        <w:rPr>
          <w:rFonts w:ascii="Calibri" w:eastAsia="Calibri" w:hAnsi="Calibri" w:cs="Calibri"/>
          <w:spacing w:val="-1"/>
          <w:sz w:val="28"/>
          <w:szCs w:val="28"/>
        </w:rPr>
        <w:t>en</w:t>
      </w:r>
      <w:r>
        <w:rPr>
          <w:rFonts w:ascii="Calibri" w:eastAsia="Calibri" w:hAnsi="Calibri" w:cs="Calibri"/>
          <w:sz w:val="28"/>
          <w:szCs w:val="28"/>
        </w:rPr>
        <w:t>shots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24</w:t>
      </w:r>
    </w:p>
    <w:p w:rsidR="00016EBC" w:rsidRDefault="00016EBC" w:rsidP="002D5A76">
      <w:pPr>
        <w:spacing w:before="10" w:line="120" w:lineRule="exact"/>
        <w:jc w:val="both"/>
        <w:rPr>
          <w:sz w:val="13"/>
          <w:szCs w:val="13"/>
        </w:rPr>
      </w:pPr>
    </w:p>
    <w:p w:rsidR="00016EBC" w:rsidRDefault="00016EBC" w:rsidP="002D5A76">
      <w:pPr>
        <w:spacing w:line="200" w:lineRule="exact"/>
        <w:jc w:val="both"/>
      </w:pPr>
    </w:p>
    <w:p w:rsidR="00016EBC" w:rsidRDefault="00E12212" w:rsidP="002D5A76">
      <w:pPr>
        <w:ind w:left="10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</w:t>
      </w:r>
      <w:r w:rsidR="003C2E81">
        <w:rPr>
          <w:rFonts w:ascii="Calibri" w:eastAsia="Calibri" w:hAnsi="Calibri" w:cs="Calibri"/>
          <w:spacing w:val="-1"/>
          <w:sz w:val="28"/>
          <w:szCs w:val="28"/>
        </w:rPr>
        <w:t>4</w:t>
      </w:r>
      <w:r>
        <w:rPr>
          <w:rFonts w:ascii="Calibri" w:eastAsia="Calibri" w:hAnsi="Calibri" w:cs="Calibri"/>
          <w:sz w:val="28"/>
          <w:szCs w:val="28"/>
        </w:rPr>
        <w:t xml:space="preserve">. </w:t>
      </w:r>
      <w:r>
        <w:rPr>
          <w:rFonts w:ascii="Calibri" w:eastAsia="Calibri" w:hAnsi="Calibri" w:cs="Calibri"/>
          <w:spacing w:val="-1"/>
          <w:sz w:val="28"/>
          <w:szCs w:val="28"/>
        </w:rPr>
        <w:t>P</w:t>
      </w:r>
      <w:r>
        <w:rPr>
          <w:rFonts w:ascii="Calibri" w:eastAsia="Calibri" w:hAnsi="Calibri" w:cs="Calibri"/>
          <w:sz w:val="28"/>
          <w:szCs w:val="28"/>
        </w:rPr>
        <w:t>lan</w:t>
      </w:r>
      <w:r>
        <w:rPr>
          <w:rFonts w:ascii="Calibri" w:eastAsia="Calibri" w:hAnsi="Calibri" w:cs="Calibri"/>
          <w:spacing w:val="-2"/>
          <w:sz w:val="28"/>
          <w:szCs w:val="28"/>
        </w:rPr>
        <w:t xml:space="preserve"> </w:t>
      </w:r>
      <w:r>
        <w:rPr>
          <w:rFonts w:ascii="Calibri" w:eastAsia="Calibri" w:hAnsi="Calibri" w:cs="Calibri"/>
          <w:sz w:val="28"/>
          <w:szCs w:val="28"/>
        </w:rPr>
        <w:t>f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 xml:space="preserve">r </w:t>
      </w:r>
      <w:r>
        <w:rPr>
          <w:rFonts w:ascii="Calibri" w:eastAsia="Calibri" w:hAnsi="Calibri" w:cs="Calibri"/>
          <w:spacing w:val="-2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t</w:t>
      </w:r>
      <w:r>
        <w:rPr>
          <w:rFonts w:ascii="Calibri" w:eastAsia="Calibri" w:hAnsi="Calibri" w:cs="Calibri"/>
          <w:spacing w:val="-1"/>
          <w:sz w:val="28"/>
          <w:szCs w:val="28"/>
        </w:rPr>
        <w:t>e</w:t>
      </w:r>
      <w:r>
        <w:rPr>
          <w:rFonts w:ascii="Calibri" w:eastAsia="Calibri" w:hAnsi="Calibri" w:cs="Calibri"/>
          <w:sz w:val="28"/>
          <w:szCs w:val="28"/>
        </w:rPr>
        <w:t>rati</w:t>
      </w:r>
      <w:r>
        <w:rPr>
          <w:rFonts w:ascii="Calibri" w:eastAsia="Calibri" w:hAnsi="Calibri" w:cs="Calibri"/>
          <w:spacing w:val="1"/>
          <w:sz w:val="28"/>
          <w:szCs w:val="28"/>
        </w:rPr>
        <w:t>o</w:t>
      </w:r>
      <w:r>
        <w:rPr>
          <w:rFonts w:ascii="Calibri" w:eastAsia="Calibri" w:hAnsi="Calibri" w:cs="Calibri"/>
          <w:sz w:val="28"/>
          <w:szCs w:val="28"/>
        </w:rPr>
        <w:t>n</w:t>
      </w:r>
      <w:r>
        <w:rPr>
          <w:rFonts w:ascii="Calibri" w:eastAsia="Calibri" w:hAnsi="Calibri" w:cs="Calibri"/>
          <w:spacing w:val="1"/>
          <w:sz w:val="28"/>
          <w:szCs w:val="28"/>
        </w:rPr>
        <w:t>-</w:t>
      </w:r>
      <w:r>
        <w:rPr>
          <w:rFonts w:ascii="Calibri" w:eastAsia="Calibri" w:hAnsi="Calibri" w:cs="Calibri"/>
          <w:spacing w:val="-1"/>
          <w:sz w:val="28"/>
          <w:szCs w:val="28"/>
        </w:rPr>
        <w:t>I</w:t>
      </w:r>
      <w:r>
        <w:rPr>
          <w:rFonts w:ascii="Calibri" w:eastAsia="Calibri" w:hAnsi="Calibri" w:cs="Calibri"/>
          <w:sz w:val="28"/>
          <w:szCs w:val="28"/>
        </w:rPr>
        <w:t>I</w:t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</w:r>
      <w:r w:rsidR="006E0128">
        <w:rPr>
          <w:rFonts w:ascii="Calibri" w:eastAsia="Calibri" w:hAnsi="Calibri" w:cs="Calibri"/>
          <w:sz w:val="28"/>
          <w:szCs w:val="28"/>
        </w:rPr>
        <w:tab/>
        <w:t>29</w:t>
      </w:r>
    </w:p>
    <w:p w:rsidR="00016EBC" w:rsidRDefault="00016EBC" w:rsidP="002D5A76">
      <w:pPr>
        <w:spacing w:before="2" w:line="140" w:lineRule="exact"/>
        <w:jc w:val="both"/>
        <w:rPr>
          <w:sz w:val="14"/>
          <w:szCs w:val="14"/>
        </w:rPr>
      </w:pPr>
    </w:p>
    <w:p w:rsidR="00016EBC" w:rsidRDefault="00016EBC" w:rsidP="002D5A76">
      <w:pPr>
        <w:spacing w:line="200" w:lineRule="exact"/>
        <w:jc w:val="both"/>
      </w:pPr>
    </w:p>
    <w:p w:rsidR="00016EBC" w:rsidRDefault="003C2E81" w:rsidP="002D5A76">
      <w:pPr>
        <w:spacing w:line="320" w:lineRule="exact"/>
        <w:ind w:left="103"/>
        <w:jc w:val="both"/>
        <w:rPr>
          <w:rFonts w:ascii="Calibri" w:eastAsia="Calibri" w:hAnsi="Calibri" w:cs="Calibri"/>
          <w:spacing w:val="-1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15</w:t>
      </w:r>
      <w:r w:rsidR="00E12212">
        <w:rPr>
          <w:rFonts w:ascii="Calibri" w:eastAsia="Calibri" w:hAnsi="Calibri" w:cs="Calibri"/>
          <w:sz w:val="28"/>
          <w:szCs w:val="28"/>
        </w:rPr>
        <w:t>. Gl</w:t>
      </w:r>
      <w:r w:rsidR="00E12212">
        <w:rPr>
          <w:rFonts w:ascii="Calibri" w:eastAsia="Calibri" w:hAnsi="Calibri" w:cs="Calibri"/>
          <w:spacing w:val="1"/>
          <w:sz w:val="28"/>
          <w:szCs w:val="28"/>
        </w:rPr>
        <w:t>o</w:t>
      </w:r>
      <w:r w:rsidR="00E12212">
        <w:rPr>
          <w:rFonts w:ascii="Calibri" w:eastAsia="Calibri" w:hAnsi="Calibri" w:cs="Calibri"/>
          <w:sz w:val="28"/>
          <w:szCs w:val="28"/>
        </w:rPr>
        <w:t>s</w:t>
      </w:r>
      <w:r w:rsidR="00E12212">
        <w:rPr>
          <w:rFonts w:ascii="Calibri" w:eastAsia="Calibri" w:hAnsi="Calibri" w:cs="Calibri"/>
          <w:spacing w:val="1"/>
          <w:sz w:val="28"/>
          <w:szCs w:val="28"/>
        </w:rPr>
        <w:t>s</w:t>
      </w:r>
      <w:r w:rsidR="00E12212">
        <w:rPr>
          <w:rFonts w:ascii="Calibri" w:eastAsia="Calibri" w:hAnsi="Calibri" w:cs="Calibri"/>
          <w:spacing w:val="-3"/>
          <w:sz w:val="28"/>
          <w:szCs w:val="28"/>
        </w:rPr>
        <w:t>a</w:t>
      </w:r>
      <w:r w:rsidR="00E12212">
        <w:rPr>
          <w:rFonts w:ascii="Calibri" w:eastAsia="Calibri" w:hAnsi="Calibri" w:cs="Calibri"/>
          <w:sz w:val="28"/>
          <w:szCs w:val="28"/>
        </w:rPr>
        <w:t xml:space="preserve">ry                                                                                                     </w:t>
      </w:r>
      <w:r w:rsidR="00E12212">
        <w:rPr>
          <w:rFonts w:ascii="Calibri" w:eastAsia="Calibri" w:hAnsi="Calibri" w:cs="Calibri"/>
          <w:spacing w:val="19"/>
          <w:sz w:val="28"/>
          <w:szCs w:val="28"/>
        </w:rPr>
        <w:t xml:space="preserve"> </w:t>
      </w:r>
      <w:r w:rsidR="006E0128">
        <w:rPr>
          <w:rFonts w:ascii="Calibri" w:eastAsia="Calibri" w:hAnsi="Calibri" w:cs="Calibri"/>
          <w:spacing w:val="19"/>
          <w:sz w:val="28"/>
          <w:szCs w:val="28"/>
        </w:rPr>
        <w:tab/>
        <w:t>30</w:t>
      </w:r>
    </w:p>
    <w:p w:rsidR="006F43F5" w:rsidRDefault="006F43F5" w:rsidP="002D5A76">
      <w:pPr>
        <w:spacing w:line="320" w:lineRule="exact"/>
        <w:ind w:left="103"/>
        <w:jc w:val="both"/>
        <w:rPr>
          <w:rFonts w:ascii="Calibri" w:eastAsia="Calibri" w:hAnsi="Calibri" w:cs="Calibri"/>
          <w:spacing w:val="-1"/>
          <w:sz w:val="28"/>
          <w:szCs w:val="28"/>
        </w:rPr>
      </w:pPr>
    </w:p>
    <w:p w:rsidR="00E27CC7" w:rsidRDefault="006F43F5" w:rsidP="002D5A76">
      <w:pPr>
        <w:spacing w:line="320" w:lineRule="exact"/>
        <w:ind w:left="103"/>
        <w:jc w:val="both"/>
        <w:rPr>
          <w:rFonts w:ascii="Calibri" w:eastAsia="Calibri" w:hAnsi="Calibri" w:cs="Calibri"/>
          <w:sz w:val="28"/>
          <w:szCs w:val="28"/>
        </w:rPr>
      </w:pPr>
      <w:r>
        <w:rPr>
          <w:rFonts w:ascii="Calibri" w:eastAsia="Calibri" w:hAnsi="Calibri" w:cs="Calibri"/>
          <w:spacing w:val="-1"/>
          <w:sz w:val="28"/>
          <w:szCs w:val="28"/>
        </w:rPr>
        <w:t>16. Development Case</w:t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</w:r>
      <w:r w:rsidR="006E0128">
        <w:rPr>
          <w:rFonts w:ascii="Calibri" w:eastAsia="Calibri" w:hAnsi="Calibri" w:cs="Calibri"/>
          <w:spacing w:val="-1"/>
          <w:sz w:val="28"/>
          <w:szCs w:val="28"/>
        </w:rPr>
        <w:tab/>
        <w:t>30</w:t>
      </w:r>
      <w:bookmarkStart w:id="0" w:name="_GoBack"/>
      <w:bookmarkEnd w:id="0"/>
    </w:p>
    <w:p w:rsidR="00016EBC" w:rsidRDefault="00016EBC" w:rsidP="002D5A76">
      <w:pPr>
        <w:spacing w:before="7" w:line="180" w:lineRule="exact"/>
        <w:jc w:val="both"/>
        <w:rPr>
          <w:sz w:val="19"/>
          <w:szCs w:val="19"/>
        </w:rPr>
      </w:pPr>
    </w:p>
    <w:p w:rsidR="00016EBC" w:rsidRDefault="00016EBC" w:rsidP="002D5A76">
      <w:pPr>
        <w:spacing w:before="33"/>
        <w:ind w:right="119"/>
        <w:jc w:val="both"/>
        <w:sectPr w:rsidR="00016EBC" w:rsidSect="00D2399C">
          <w:pgSz w:w="11920" w:h="16840"/>
          <w:pgMar w:top="1440" w:right="1320" w:bottom="280" w:left="140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16EBC" w:rsidRPr="00F31B07" w:rsidRDefault="00E7289B" w:rsidP="00C50817">
      <w:pPr>
        <w:pStyle w:val="ListParagraph"/>
        <w:numPr>
          <w:ilvl w:val="0"/>
          <w:numId w:val="39"/>
        </w:numPr>
        <w:spacing w:before="41"/>
        <w:ind w:right="6903"/>
        <w:jc w:val="both"/>
        <w:rPr>
          <w:rFonts w:ascii="Calibri" w:eastAsia="Calibri" w:hAnsi="Calibri" w:cs="Calibri"/>
          <w:sz w:val="28"/>
          <w:szCs w:val="28"/>
        </w:rPr>
      </w:pPr>
      <w:r w:rsidRPr="00F31B07">
        <w:rPr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315384" behindDoc="1" locked="0" layoutInCell="1" allowOverlap="1" wp14:anchorId="32FA0E5A" wp14:editId="3E0560EC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79" name="Group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80" name="Freeform 97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" name="Freeform 96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" name="Freeform 95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Freeform 94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E1139B" id="Group 93" o:spid="_x0000_s1026" style="position:absolute;margin-left:23.95pt;margin-top:23.7pt;width:547.5pt;height:794.6pt;z-index:-1096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">
                <v:shape id="Freeform 97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nCkwMEA&#10;AADbAAAADwAAAGRycy9kb3ducmV2LnhtbERPy4rCMBTdC/5DuII7TXXho2MUFQVFRtCZwe2lubbV&#10;5qY00da/N4sBl4fzni0aU4gnVS63rGDQj0AQJ1bnnCr4/dn2JiCcR9ZYWCYFL3KwmLdbM4y1rflE&#10;z7NPRQhhF6OCzPsyltIlGRl0fVsSB+5qK4M+wCqVusI6hJtCDqNoJA3mHBoyLGmdUXI/P4yC4/RS&#10;j//y9eV2qB8rs91vRsfvu1LdTrP8AuGp8R/xv3unFUzC+vAl/AA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JwpMDBAAAA2wAAAA8AAAAAAAAAAAAAAAAAmAIAAGRycy9kb3du&#10;cmV2LnhtbFBLBQYAAAAABAAEAPUAAACGAwAAAAA=&#10;" path="m,l10929,e" filled="f" strokeweight=".58pt">
                  <v:path arrowok="t" o:connecttype="custom" o:connectlocs="0,0;10929,0" o:connectangles="0,0"/>
                </v:shape>
                <v:shape id="Freeform 96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2zmh8QA&#10;AADbAAAADwAAAGRycy9kb3ducmV2LnhtbESP0WrCQBRE3wX/YblCX6Ru0qLE1FVEKZWCYNUPuM1e&#10;k2D2bshuTfTr3YLg4zAzZ5jZojOVuFDjSssK4lEEgjizuuRcwfHw+ZqAcB5ZY2WZFFzJwWLe780w&#10;1bblH7rsfS4ChF2KCgrv61RKlxVk0I1sTRy8k20M+iCbXOoG2wA3lXyLook0WHJYKLCmVUHZef9n&#10;FKx/z1P8/oqmdvyebLWPd+PhrVXqZdAtP0B46vwz/GhvtIIkhv8v4QfI+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9s5ofEAAAA2wAAAA8AAAAAAAAAAAAAAAAAmAIAAGRycy9k&#10;b3ducmV2LnhtbFBLBQYAAAAABAAEAPUAAACJAwAAAAA=&#10;" path="m,l,15880e" filled="f" strokeweight=".58pt">
                  <v:path arrowok="t" o:connecttype="custom" o:connectlocs="0,480;0,16360" o:connectangles="0,0"/>
                </v:shape>
                <v:shape id="Freeform 95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7548MUA&#10;AADbAAAADwAAAGRycy9kb3ducmV2LnhtbESP0WrCQBRE3wv+w3IFX6RutCgxZhVRpKVQqLYfcJu9&#10;JiHZuyG7mujXdwtCH4eZOcOkm97U4kqtKy0rmE4iEMSZ1SXnCr6/Ds8xCOeRNdaWScGNHGzWg6cU&#10;E207PtL15HMRIOwSVFB43yRSuqwgg25iG+LgnW1r0AfZ5lK32AW4qeUsihbSYMlhocCGdgVl1eli&#10;FOx/qiW+v0ZLO3+JP7Sffs7H906p0bDfrkB46v1/+NF+0wriGfx9CT9Arn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vvnjw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94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qI6t8UA&#10;AADbAAAADwAAAGRycy9kb3ducmV2LnhtbESPW2vCQBSE3wv9D8sp+NZsquAlukoVBUUUvOHrIXua&#10;pGbPhuxq4r/vFgp9HGbmG2Yya00pHlS7wrKCjygGQZxaXXCm4HxavQ9BOI+ssbRMCp7kYDZ9fZlg&#10;om3DB3ocfSYChF2CCnLvq0RKl+Zk0EW2Ig7el60N+iDrTOoamwA3pezGcV8aLDgs5FjRIqf0drwb&#10;BfvRtRlcisX1e9vc52a1Wfb3u5tSnbf2cwzCU+v/w3/ttVYw7MHvl/AD5PQ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Sojq3xQAAANsAAAAPAAAAAAAAAAAAAAAAAJgCAABkcnMv&#10;ZG93bnJldi54bWxQSwUGAAAAAAQABAD1AAAAigMAAAAA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INTRODUCTI</w:t>
      </w:r>
      <w:r w:rsidR="00E12212" w:rsidRPr="00F31B07">
        <w:rPr>
          <w:rFonts w:ascii="Calibri" w:eastAsia="Calibri" w:hAnsi="Calibri" w:cs="Calibri"/>
          <w:b/>
          <w:color w:val="C00000"/>
          <w:spacing w:val="-3"/>
          <w:sz w:val="28"/>
          <w:szCs w:val="28"/>
        </w:rPr>
        <w:t>O</w: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N</w:t>
      </w:r>
    </w:p>
    <w:p w:rsidR="00016EBC" w:rsidRPr="00F31B07" w:rsidRDefault="00016EBC" w:rsidP="002D5A76">
      <w:pPr>
        <w:spacing w:before="2" w:line="14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1"/>
          <w:numId w:val="15"/>
        </w:numPr>
        <w:ind w:right="8135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b/>
          <w:sz w:val="24"/>
          <w:szCs w:val="24"/>
        </w:rPr>
        <w:t>Vi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si</w:t>
      </w:r>
      <w:r w:rsidRPr="00F31B07">
        <w:rPr>
          <w:rFonts w:ascii="Calibri" w:eastAsia="Calibri" w:hAnsi="Calibri" w:cs="Calibri"/>
          <w:b/>
          <w:sz w:val="24"/>
          <w:szCs w:val="24"/>
        </w:rPr>
        <w:t>on</w:t>
      </w:r>
    </w:p>
    <w:p w:rsidR="00016EBC" w:rsidRPr="00F31B07" w:rsidRDefault="00016EBC" w:rsidP="002D5A76">
      <w:pPr>
        <w:spacing w:before="7" w:line="1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 w:right="71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To</w:t>
      </w:r>
      <w:r w:rsidRPr="00F31B07"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3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b</w:t>
      </w:r>
      <w:r w:rsidRPr="00F31B07"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li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–</w:t>
      </w:r>
      <w:r w:rsidRPr="00F31B07"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proofErr w:type="spellStart"/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v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t</w:t>
      </w:r>
      <w:proofErr w:type="spellEnd"/>
      <w:proofErr w:type="gramStart"/>
      <w:r w:rsidRPr="00F31B07">
        <w:rPr>
          <w:rFonts w:ascii="Calibri" w:eastAsia="Calibri" w:hAnsi="Calibri" w:cs="Calibri"/>
          <w:spacing w:val="1"/>
          <w:sz w:val="24"/>
          <w:szCs w:val="24"/>
        </w:rPr>
        <w:t>!</w:t>
      </w:r>
      <w:r w:rsidRPr="00F31B07">
        <w:rPr>
          <w:rFonts w:ascii="Calibri" w:eastAsia="Calibri" w:hAnsi="Calibri" w:cs="Calibri"/>
          <w:sz w:val="24"/>
          <w:szCs w:val="24"/>
        </w:rPr>
        <w:t>,</w:t>
      </w:r>
      <w:proofErr w:type="gramEnd"/>
      <w:r w:rsidRPr="00F31B07"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3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38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os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to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y</w:t>
      </w:r>
      <w:r w:rsidRPr="00F31B07"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3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le</w:t>
      </w:r>
      <w:r w:rsidRPr="00F31B07"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to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k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ow</w:t>
      </w:r>
      <w:r w:rsidRPr="00F31B07"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v</w:t>
      </w:r>
      <w:r w:rsidRPr="00F31B07">
        <w:rPr>
          <w:rFonts w:ascii="Calibri" w:eastAsia="Calibri" w:hAnsi="Calibri" w:cs="Calibri"/>
          <w:sz w:val="24"/>
          <w:szCs w:val="24"/>
        </w:rPr>
        <w:t>ari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g</w:t>
      </w:r>
      <w:r w:rsidRPr="00F31B07"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in</w:t>
      </w:r>
      <w:r w:rsidRPr="00F31B07"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1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eir</w:t>
      </w:r>
      <w:r w:rsidRPr="00F31B07"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g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ood</w:t>
      </w:r>
      <w:r w:rsidRPr="00F31B07">
        <w:rPr>
          <w:rFonts w:ascii="Calibri" w:eastAsia="Calibri" w:hAnsi="Calibri" w:cs="Calibri"/>
          <w:sz w:val="24"/>
          <w:szCs w:val="24"/>
        </w:rPr>
        <w:t>.</w:t>
      </w:r>
      <w:r w:rsidRPr="00F31B07"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It</w:t>
      </w:r>
      <w:r w:rsidRPr="00F31B07"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also</w:t>
      </w:r>
      <w:r w:rsidRPr="00F31B07"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serves as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 w:rsidRPr="00F31B07">
        <w:rPr>
          <w:rFonts w:ascii="Calibri" w:eastAsia="Calibri" w:hAnsi="Calibri" w:cs="Calibri"/>
          <w:sz w:val="24"/>
          <w:szCs w:val="24"/>
        </w:rPr>
        <w:t>l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 xml:space="preserve">orm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m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eir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k</w:t>
      </w:r>
      <w:r w:rsidRPr="00F31B07">
        <w:rPr>
          <w:rFonts w:ascii="Calibri" w:eastAsia="Calibri" w:hAnsi="Calibri" w:cs="Calibri"/>
          <w:sz w:val="24"/>
          <w:szCs w:val="24"/>
        </w:rPr>
        <w:t>et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f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s.</w:t>
      </w:r>
    </w:p>
    <w:p w:rsidR="00016EBC" w:rsidRPr="00F31B07" w:rsidRDefault="00016EBC" w:rsidP="002D5A76">
      <w:pPr>
        <w:spacing w:before="9" w:line="12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 w:right="7796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b/>
          <w:sz w:val="24"/>
          <w:szCs w:val="24"/>
        </w:rPr>
        <w:t>1.2</w:t>
      </w:r>
      <w:r w:rsidRPr="00F31B07"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b/>
          <w:sz w:val="24"/>
          <w:szCs w:val="24"/>
        </w:rPr>
        <w:t>v</w:t>
      </w:r>
      <w:r w:rsidRPr="00F31B07">
        <w:rPr>
          <w:rFonts w:ascii="Calibri" w:eastAsia="Calibri" w:hAnsi="Calibri" w:cs="Calibri"/>
          <w:b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b/>
          <w:sz w:val="24"/>
          <w:szCs w:val="24"/>
        </w:rPr>
        <w:t>view</w:t>
      </w:r>
    </w:p>
    <w:p w:rsidR="00016EBC" w:rsidRPr="00F31B07" w:rsidRDefault="00016EBC" w:rsidP="002D5A76">
      <w:pPr>
        <w:spacing w:before="13" w:line="28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46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oll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g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al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ies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ud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is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z w:val="24"/>
          <w:szCs w:val="24"/>
        </w:rPr>
        <w:t>y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sz w:val="24"/>
          <w:szCs w:val="24"/>
        </w:rPr>
        <w:t>.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ovi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la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orm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c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at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events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m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em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on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spacing w:before="2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el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 xml:space="preserve">s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le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g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 xml:space="preserve">t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kn</w:t>
      </w:r>
      <w:r w:rsidRPr="00F31B07">
        <w:rPr>
          <w:rFonts w:ascii="Calibri" w:eastAsia="Calibri" w:hAnsi="Calibri" w:cs="Calibri"/>
          <w:sz w:val="24"/>
          <w:szCs w:val="24"/>
        </w:rPr>
        <w:t xml:space="preserve">ow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vari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 ev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k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g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p</w:t>
      </w:r>
      <w:r w:rsidRPr="00F31B07">
        <w:rPr>
          <w:rFonts w:ascii="Calibri" w:eastAsia="Calibri" w:hAnsi="Calibri" w:cs="Calibri"/>
          <w:sz w:val="24"/>
          <w:szCs w:val="24"/>
        </w:rPr>
        <w:t>lace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All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 xml:space="preserve">s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sers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se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as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en</w:t>
      </w:r>
      <w:r w:rsidRPr="00F31B07">
        <w:rPr>
          <w:rFonts w:ascii="Calibri" w:eastAsia="Calibri" w:hAnsi="Calibri" w:cs="Calibri"/>
          <w:sz w:val="24"/>
          <w:szCs w:val="24"/>
        </w:rPr>
        <w:t xml:space="preserve">t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eg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ries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spacing w:before="1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ovi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login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rs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h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gi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ve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z w:val="24"/>
          <w:szCs w:val="24"/>
        </w:rPr>
        <w:t>s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All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 xml:space="preserve">s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sers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 res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rve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ck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events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 xml:space="preserve">ased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availa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il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y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All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 xml:space="preserve">s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 xml:space="preserve">t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 xml:space="preserve">s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pd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el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tabs>
          <w:tab w:val="left" w:pos="820"/>
        </w:tabs>
        <w:spacing w:before="1"/>
        <w:ind w:right="74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All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 xml:space="preserve">s 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 xml:space="preserve">sers </w:t>
      </w:r>
      <w:r w:rsidRPr="00F31B07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 xml:space="preserve">o </w:t>
      </w:r>
      <w:r w:rsidRPr="00F31B07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 xml:space="preserve">ave 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 xml:space="preserve">served 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ck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 xml:space="preserve">s </w:t>
      </w:r>
      <w:r w:rsidRPr="00F31B07"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 xml:space="preserve">o </w:t>
      </w:r>
      <w:r w:rsidRPr="00F31B07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rate 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 xml:space="preserve">e </w:t>
      </w:r>
      <w:r w:rsidRPr="00F31B07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events </w:t>
      </w:r>
      <w:r w:rsidRPr="00F31B07"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 xml:space="preserve">e </w:t>
      </w:r>
      <w:r w:rsidRPr="00F31B07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 xml:space="preserve">e 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 xml:space="preserve">t 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 xml:space="preserve">as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 xml:space="preserve">at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ions are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 xml:space="preserve">t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y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</w:p>
    <w:p w:rsidR="00016EBC" w:rsidRPr="00F31B07" w:rsidRDefault="00E12212" w:rsidP="002D5A76">
      <w:pPr>
        <w:pStyle w:val="ListParagraph"/>
        <w:numPr>
          <w:ilvl w:val="0"/>
          <w:numId w:val="19"/>
        </w:numPr>
        <w:spacing w:before="1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Eli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y 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ia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 xml:space="preserve">t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es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t</w:t>
      </w: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before="2" w:line="280" w:lineRule="exact"/>
        <w:jc w:val="both"/>
        <w:rPr>
          <w:sz w:val="24"/>
          <w:szCs w:val="24"/>
        </w:rPr>
      </w:pPr>
    </w:p>
    <w:p w:rsidR="00016EBC" w:rsidRPr="00F31B07" w:rsidRDefault="00E12212" w:rsidP="00C50817">
      <w:pPr>
        <w:pStyle w:val="ListParagraph"/>
        <w:numPr>
          <w:ilvl w:val="0"/>
          <w:numId w:val="15"/>
        </w:numPr>
        <w:ind w:right="4838"/>
        <w:jc w:val="both"/>
        <w:rPr>
          <w:rFonts w:ascii="Calibri" w:eastAsia="Calibri" w:hAnsi="Calibri" w:cs="Calibri"/>
          <w:sz w:val="28"/>
          <w:szCs w:val="28"/>
        </w:rPr>
      </w:pPr>
      <w:r w:rsidRPr="00F31B07">
        <w:rPr>
          <w:rFonts w:ascii="Calibri" w:eastAsia="Calibri" w:hAnsi="Calibri" w:cs="Calibri"/>
          <w:b/>
          <w:color w:val="C00000"/>
          <w:sz w:val="28"/>
          <w:szCs w:val="28"/>
        </w:rPr>
        <w:t>PROJECT SCOPE</w:t>
      </w:r>
      <w:r w:rsidRPr="00F31B07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 xml:space="preserve"> </w:t>
      </w:r>
      <w:r w:rsidRPr="00F31B07">
        <w:rPr>
          <w:rFonts w:ascii="Calibri" w:eastAsia="Calibri" w:hAnsi="Calibri" w:cs="Calibri"/>
          <w:b/>
          <w:color w:val="C00000"/>
          <w:sz w:val="28"/>
          <w:szCs w:val="28"/>
        </w:rPr>
        <w:t>F</w:t>
      </w:r>
      <w:r w:rsidRPr="00F31B07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O</w:t>
      </w:r>
      <w:r w:rsidRPr="00F31B07">
        <w:rPr>
          <w:rFonts w:ascii="Calibri" w:eastAsia="Calibri" w:hAnsi="Calibri" w:cs="Calibri"/>
          <w:b/>
          <w:color w:val="C00000"/>
          <w:sz w:val="28"/>
          <w:szCs w:val="28"/>
        </w:rPr>
        <w:t>R ITERATION</w:t>
      </w:r>
      <w:r w:rsidRPr="00F31B07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 xml:space="preserve"> </w:t>
      </w:r>
      <w:r w:rsidR="000E04BD" w:rsidRPr="00F31B07">
        <w:rPr>
          <w:rFonts w:ascii="Calibri" w:eastAsia="Calibri" w:hAnsi="Calibri" w:cs="Calibri"/>
          <w:b/>
          <w:color w:val="C00000"/>
          <w:sz w:val="28"/>
          <w:szCs w:val="28"/>
        </w:rPr>
        <w:t>2</w:t>
      </w:r>
    </w:p>
    <w:p w:rsidR="00016EBC" w:rsidRPr="00F31B07" w:rsidRDefault="00016EBC" w:rsidP="002D5A76">
      <w:pPr>
        <w:spacing w:before="14" w:line="28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 w:right="2514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oll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 xml:space="preserve">g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 xml:space="preserve">ore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ali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es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ill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dd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in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is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io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.</w:t>
      </w:r>
    </w:p>
    <w:p w:rsidR="00016EBC" w:rsidRPr="00F31B07" w:rsidRDefault="000E04BD" w:rsidP="002D5A76">
      <w:pPr>
        <w:pStyle w:val="ListParagraph"/>
        <w:numPr>
          <w:ilvl w:val="0"/>
          <w:numId w:val="17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Browsing</w:t>
      </w:r>
      <w:r w:rsidR="00E12212"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="00E12212"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="00E12212"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E12212" w:rsidRPr="00F31B07">
        <w:rPr>
          <w:rFonts w:ascii="Calibri" w:eastAsia="Calibri" w:hAnsi="Calibri" w:cs="Calibri"/>
          <w:sz w:val="24"/>
          <w:szCs w:val="24"/>
        </w:rPr>
        <w:t>e</w:t>
      </w:r>
      <w:r w:rsidR="00E12212"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E12212" w:rsidRPr="00F31B07">
        <w:rPr>
          <w:rFonts w:ascii="Calibri" w:eastAsia="Calibri" w:hAnsi="Calibri" w:cs="Calibri"/>
          <w:sz w:val="24"/>
          <w:szCs w:val="24"/>
        </w:rPr>
        <w:t>ev</w:t>
      </w:r>
      <w:r w:rsidR="00E12212"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E12212"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="00E12212" w:rsidRPr="00F31B07">
        <w:rPr>
          <w:rFonts w:ascii="Calibri" w:eastAsia="Calibri" w:hAnsi="Calibri" w:cs="Calibri"/>
          <w:sz w:val="24"/>
          <w:szCs w:val="24"/>
        </w:rPr>
        <w:t>s</w:t>
      </w:r>
      <w:r w:rsidR="00E12212"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based on category and date.</w:t>
      </w:r>
    </w:p>
    <w:p w:rsidR="00016EBC" w:rsidRPr="00F31B07" w:rsidRDefault="000E04BD" w:rsidP="002D5A76">
      <w:pPr>
        <w:pStyle w:val="ListParagraph"/>
        <w:numPr>
          <w:ilvl w:val="0"/>
          <w:numId w:val="6"/>
        </w:numPr>
        <w:tabs>
          <w:tab w:val="left" w:pos="820"/>
        </w:tabs>
        <w:spacing w:before="6" w:line="280" w:lineRule="exact"/>
        <w:ind w:right="83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pacing w:val="1"/>
          <w:sz w:val="24"/>
          <w:szCs w:val="24"/>
        </w:rPr>
        <w:t>Reserving tickets for events by the registered users.</w:t>
      </w:r>
    </w:p>
    <w:p w:rsidR="000E04BD" w:rsidRPr="00F31B07" w:rsidRDefault="000E04BD" w:rsidP="002D5A76">
      <w:pPr>
        <w:pStyle w:val="ListParagraph"/>
        <w:numPr>
          <w:ilvl w:val="0"/>
          <w:numId w:val="16"/>
        </w:numPr>
        <w:spacing w:before="7" w:line="300" w:lineRule="exact"/>
        <w:jc w:val="both"/>
        <w:rPr>
          <w:rFonts w:ascii="Calibri" w:eastAsia="Calibri" w:hAnsi="Calibri" w:cs="Calibri"/>
          <w:spacing w:val="-1"/>
          <w:sz w:val="24"/>
          <w:szCs w:val="24"/>
        </w:rPr>
      </w:pPr>
      <w:r w:rsidRPr="00F31B07">
        <w:rPr>
          <w:rFonts w:ascii="Calibri" w:eastAsia="Calibri" w:hAnsi="Calibri" w:cs="Calibri"/>
          <w:spacing w:val="-1"/>
          <w:sz w:val="24"/>
          <w:szCs w:val="24"/>
        </w:rPr>
        <w:t>Cancelling the reserved tickets by the registered users.</w:t>
      </w:r>
    </w:p>
    <w:p w:rsidR="00016EBC" w:rsidRDefault="00016EBC" w:rsidP="002D5A76">
      <w:pPr>
        <w:spacing w:line="180" w:lineRule="exact"/>
        <w:jc w:val="both"/>
        <w:rPr>
          <w:sz w:val="24"/>
          <w:szCs w:val="24"/>
        </w:rPr>
      </w:pPr>
    </w:p>
    <w:p w:rsidR="00736B1D" w:rsidRPr="00F31B07" w:rsidRDefault="00736B1D" w:rsidP="002D5A76">
      <w:pPr>
        <w:spacing w:line="18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6E0128" w:rsidP="006E0128">
      <w:pPr>
        <w:tabs>
          <w:tab w:val="left" w:pos="7309"/>
        </w:tabs>
        <w:spacing w:line="200" w:lineRule="exact"/>
        <w:jc w:val="both"/>
        <w:rPr>
          <w:sz w:val="24"/>
          <w:szCs w:val="24"/>
        </w:rPr>
      </w:pPr>
      <w:r>
        <w:rPr>
          <w:sz w:val="24"/>
          <w:szCs w:val="24"/>
        </w:rPr>
        <w:tab/>
      </w: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C50817" w:rsidRPr="00F31B07" w:rsidRDefault="00C50817" w:rsidP="00C50817">
      <w:pPr>
        <w:spacing w:before="41" w:line="320" w:lineRule="exact"/>
        <w:jc w:val="both"/>
        <w:rPr>
          <w:sz w:val="24"/>
          <w:szCs w:val="24"/>
        </w:rPr>
      </w:pPr>
    </w:p>
    <w:p w:rsidR="00016EBC" w:rsidRPr="00F31B07" w:rsidRDefault="00E7289B" w:rsidP="00C50817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b/>
          <w:color w:val="C00000"/>
          <w:sz w:val="28"/>
          <w:szCs w:val="28"/>
        </w:rPr>
      </w:pPr>
      <w:r w:rsidRPr="00F31B07">
        <w:rPr>
          <w:rFonts w:eastAsia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315385" behindDoc="1" locked="0" layoutInCell="1" allowOverlap="1" wp14:anchorId="632EF8D7" wp14:editId="1C0D332A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74" name="Group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75" name="Freeform 92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" name="Freeform 91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7" name="Freeform 90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" name="Freeform 89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3BE97C" id="Group 88" o:spid="_x0000_s1026" style="position:absolute;margin-left:23.95pt;margin-top:23.7pt;width:547.5pt;height:794.6pt;z-index:-1095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">
                <v:shape id="Freeform 92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J3f8UA&#10;AADbAAAADwAAAGRycy9kb3ducmV2LnhtbESPQWvCQBSE74L/YXmCN90oVNvUVVQqKEWhavH6yD6T&#10;aPZtyK4m/ntXKPQ4zMw3zGTWmELcqXK5ZQWDfgSCOLE651TB8bDqvYNwHlljYZkUPMjBbNpuTTDW&#10;tuYfuu99KgKEXYwKMu/LWEqXZGTQ9W1JHLyzrQz6IKtU6grrADeFHEbRSBrMOSxkWNIyo+S6vxkF&#10;u49TPf7Nl6fLd31bmNXma7TbXpXqdpr5JwhPjf8P/7XXWsH4DV5fwg+Q0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0nd/xQAAANsAAAAPAAAAAAAAAAAAAAAAAJgCAABkcnMv&#10;ZG93bnJldi54bWxQSwUGAAAAAAQABAD1AAAAigMAAAAA&#10;" path="m,l10929,e" filled="f" strokeweight=".58pt">
                  <v:path arrowok="t" o:connecttype="custom" o:connectlocs="0,0;10929,0" o:connectangles="0,0"/>
                </v:shape>
                <v:shape id="Freeform 91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AO1MYA&#10;AADbAAAADwAAAGRycy9kb3ducmV2LnhtbESP3WrCQBSE74W+w3IK3ohutPgX3UhRpEUotGkf4Jg9&#10;TUKyZ0N2NWmf3hUKvRxm5htmu+tNLa7UutKygukkAkGcWV1yruDr8zhegXAeWWNtmRT8kINd8jDY&#10;Yqxtxx90TX0uAoRdjAoK75tYSpcVZNBNbEMcvG/bGvRBtrnULXYBbmo5i6KFNFhyWCiwoX1BWZVe&#10;jILDuVrj6SVa2/nT6k376ft89NspNXzsnzcgPPX+P/zXftUKlgu4fwk/QC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AO1MYAAADbAAAADwAAAAAAAAAAAAAAAACYAgAAZHJz&#10;L2Rvd25yZXYueG1sUEsFBgAAAAAEAAQA9QAAAIsDAAAAAA==&#10;" path="m,l,15880e" filled="f" strokeweight=".58pt">
                  <v:path arrowok="t" o:connecttype="custom" o:connectlocs="0,480;0,16360" o:connectangles="0,0"/>
                </v:shape>
                <v:shape id="Freeform 90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yrT8YA&#10;AADbAAAADwAAAGRycy9kb3ducmV2LnhtbESP0WrCQBRE3wX/YblCX6TZWLExqauIIhWh0Np+wG32&#10;Nglm74bsatJ+fVcQfBxm5gyzWPWmFhdqXWVZwSSKQRDnVldcKPj63D3OQTiPrLG2TAp+ycFqORws&#10;MNO24w+6HH0hAoRdhgpK75tMSpeXZNBFtiEO3o9tDfog20LqFrsAN7V8iuNnabDisFBiQ5uS8tPx&#10;bBRsv08pHl7j1M6m8zftJ++z8V+n1MOoX7+A8NT7e/jW3msFSQLXL+EHyOU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hyrT8YAAADbAAAADwAAAAAAAAAAAAAAAACYAgAAZHJz&#10;L2Rvd25yZXYueG1sUEsFBgAAAAAEAAQA9QAAAIsDAAAAAA==&#10;" path="m,l,15880e" filled="f" strokeweight=".58pt">
                  <v:path arrowok="t" o:connecttype="custom" o:connectlocs="0,480;0,16360" o:connectangles="0,0"/>
                </v:shape>
                <v:shape id="Freeform 89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PY4cEA&#10;AADbAAAADwAAAGRycy9kb3ducmV2LnhtbERPy4rCMBTdC/5DuII7TXXho2MUFQVlUNCZwe2lubbV&#10;5qY00Xb+3iwEl4fzni0aU4gnVS63rGDQj0AQJ1bnnCr4/dn2JiCcR9ZYWCYF/+RgMW+3ZhhrW/OJ&#10;nmefihDCLkYFmfdlLKVLMjLo+rYkDtzVVgZ9gFUqdYV1CDeFHEbRSBrMOTRkWNI6o+R+fhgFx+ml&#10;Hv/l68vtu36szHa/GR0Pd6W6nWb5BcJT4z/it3unFYzD2PAl/AA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nT2OHBAAAA2wAAAA8AAAAAAAAAAAAAAAAAmAIAAGRycy9kb3du&#10;cmV2LnhtbFBLBQYAAAAABAAEAPUAAACGAwAAAAA=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DOMAIN MODEL</w:t>
      </w:r>
    </w:p>
    <w:p w:rsidR="00016EBC" w:rsidRPr="00F31B07" w:rsidRDefault="00016EBC" w:rsidP="002D5A76">
      <w:pPr>
        <w:spacing w:before="5" w:line="120" w:lineRule="exact"/>
        <w:jc w:val="both"/>
        <w:rPr>
          <w:rFonts w:ascii="Calibri" w:eastAsia="Calibri" w:hAnsi="Calibri" w:cs="Calibri"/>
          <w:b/>
          <w:color w:val="C00000"/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tbl>
      <w:tblPr>
        <w:tblpPr w:leftFromText="180" w:rightFromText="180" w:vertAnchor="page" w:horzAnchor="page" w:tblpX="939" w:tblpY="2556"/>
        <w:tblW w:w="9925" w:type="dxa"/>
        <w:tblLook w:val="0000" w:firstRow="0" w:lastRow="0" w:firstColumn="0" w:lastColumn="0" w:noHBand="0" w:noVBand="0"/>
      </w:tblPr>
      <w:tblGrid>
        <w:gridCol w:w="10199"/>
      </w:tblGrid>
      <w:tr w:rsidR="00895B56" w:rsidTr="004E55DD">
        <w:trPr>
          <w:trHeight w:val="7186"/>
        </w:trPr>
        <w:tc>
          <w:tcPr>
            <w:tcW w:w="9925" w:type="dxa"/>
          </w:tcPr>
          <w:p w:rsidR="00895B56" w:rsidRPr="00F31B07" w:rsidRDefault="00895B56" w:rsidP="004E55DD">
            <w:pPr>
              <w:ind w:left="129"/>
              <w:jc w:val="both"/>
              <w:rPr>
                <w:sz w:val="24"/>
                <w:szCs w:val="24"/>
              </w:rPr>
            </w:pPr>
            <w:r w:rsidRPr="00F31B07">
              <w:rPr>
                <w:noProof/>
                <w:sz w:val="24"/>
                <w:szCs w:val="24"/>
              </w:rPr>
              <w:drawing>
                <wp:inline distT="0" distB="0" distL="0" distR="0" wp14:anchorId="2746A6C6" wp14:editId="5C78C408">
                  <wp:extent cx="6257581" cy="4550968"/>
                  <wp:effectExtent l="0" t="0" r="0" b="2540"/>
                  <wp:docPr id="6" name="Picture 6" descr="C:\Users\Niveditha\Desktop\EventIt domain mode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Niveditha\Desktop\EventIt domain mode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9834" cy="45598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95B56" w:rsidRDefault="00895B56" w:rsidP="004E55DD">
            <w:pPr>
              <w:spacing w:before="2" w:line="100" w:lineRule="exact"/>
              <w:ind w:left="-1"/>
              <w:jc w:val="both"/>
              <w:rPr>
                <w:sz w:val="24"/>
                <w:szCs w:val="24"/>
              </w:rPr>
            </w:pPr>
          </w:p>
        </w:tc>
      </w:tr>
    </w:tbl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E7289B" w:rsidP="00C50817">
      <w:pPr>
        <w:pStyle w:val="ListParagraph"/>
        <w:numPr>
          <w:ilvl w:val="0"/>
          <w:numId w:val="15"/>
        </w:numPr>
        <w:spacing w:before="41"/>
        <w:jc w:val="both"/>
        <w:rPr>
          <w:rFonts w:ascii="Calibri" w:eastAsia="Calibri" w:hAnsi="Calibri" w:cs="Calibri"/>
          <w:sz w:val="28"/>
          <w:szCs w:val="28"/>
        </w:rPr>
      </w:pPr>
      <w:r w:rsidRPr="00F31B07">
        <w:rPr>
          <w:rFonts w:eastAsia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315386" behindDoc="1" locked="0" layoutInCell="1" allowOverlap="1" wp14:anchorId="697B65A7" wp14:editId="3DF7A789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69" name="Group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70" name="Freeform 86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1" name="Freeform 85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" name="Freeform 84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3" name="Freeform 83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689F22" id="Group 82" o:spid="_x0000_s1026" style="position:absolute;margin-left:23.95pt;margin-top:23.7pt;width:547.5pt;height:794.6pt;z-index:-1094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">
                <v:shape id="Freeform 86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6XU58EA&#10;AADbAAAADwAAAGRycy9kb3ducmV2LnhtbERPy4rCMBTdC/5DuII7TXXho2MUFQVlUNCZwe2lubbV&#10;5qY00Xb+3iwEl4fzni0aU4gnVS63rGDQj0AQJ1bnnCr4/dn2JiCcR9ZYWCYF/+RgMW+3ZhhrW/OJ&#10;nmefihDCLkYFmfdlLKVLMjLo+rYkDtzVVgZ9gFUqdYV1CDeFHEbRSBrMOTRkWNI6o+R+fhgFx+ml&#10;Hv/l68vtu36szHa/GR0Pd6W6nWb5BcJT4z/it3unFYzD+vAl/AA5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el1OfBAAAA2wAAAA8AAAAAAAAAAAAAAAAAmAIAAGRycy9kb3du&#10;cmV2LnhtbFBLBQYAAAAABAAEAPUAAACGAwAAAAA=&#10;" path="m,l10929,e" filled="f" strokeweight=".58pt">
                  <v:path arrowok="t" o:connecttype="custom" o:connectlocs="0,0;10929,0" o:connectangles="0,0"/>
                </v:shape>
                <v:shape id="Freeform 85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rmWoMUA&#10;AADbAAAADwAAAGRycy9kb3ducmV2LnhtbESP0WrCQBRE3wv+w3IFX6RuYtFqzCqilJZCwVo/4Jq9&#10;JiHZuyG7mrRf3y0IfRxm5gyTbnpTixu1rrSsIJ5EIIgzq0vOFZy+Xh4XIJxH1lhbJgXf5GCzHjyk&#10;mGjb8Sfdjj4XAcIuQQWF900ipcsKMugmtiEO3sW2Bn2QbS51i12Am1pOo2guDZYcFgpsaFdQVh2v&#10;RsH+XC3x/TVa2tnT4kP7+DAb/3RKjYb9dgXCU+//w/f2m1bwHMPfl/AD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uZag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84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msI18UA&#10;AADbAAAADwAAAGRycy9kb3ducmV2LnhtbESP0WrCQBRE3wX/YbmCL0U3KlaNriIWqQiFNu0HXLPX&#10;JJi9G7Jbk/r1rlDwcZiZM8xq05pSXKl2hWUFo2EEgji1uuBMwc/3fjAH4TyyxtIyKfgjB5t1t7PC&#10;WNuGv+ia+EwECLsYFeTeV7GULs3JoBvaijh4Z1sb9EHWmdQ1NgFuSjmOoldpsOCwkGNFu5zSS/Jr&#10;FLydLgs8vkcLO53MP7QffU5fbo1S/V67XYLw1Ppn+L990ApmY3h8CT9Aru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awjX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83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dKkMUA&#10;AADbAAAADwAAAGRycy9kb3ducmV2LnhtbESPQWvCQBSE74L/YXmCN91oQdvUVVQqKEWhavH6yD6T&#10;aPZtyK4m/ntXKPQ4zMw3zGTWmELcqXK5ZQWDfgSCOLE651TB8bDqvYNwHlljYZkUPMjBbNpuTTDW&#10;tuYfuu99KgKEXYwKMu/LWEqXZGTQ9W1JHLyzrQz6IKtU6grrADeFHEbRSBrMOSxkWNIyo+S6vxkF&#10;u49TPf7Nl6fLd31bmNXma7TbXpXqdpr5JwhPjf8P/7XXWsH4DV5fwg+Q0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d0qQxQAAANsAAAAPAAAAAAAAAAAAAAAAAJgCAABkcnMv&#10;ZG93bnJldi54bWxQSwUGAAAAAAQABAD1AAAAigMAAAAA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DES</w:t>
      </w:r>
      <w:r w:rsidR="00E12212" w:rsidRPr="00F31B07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I</w:t>
      </w:r>
      <w:r w:rsidR="00E12212" w:rsidRPr="00F31B07"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G</w: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N</w:t>
      </w:r>
      <w:r w:rsidR="00E12212" w:rsidRPr="00F31B07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S</w:t>
      </w:r>
      <w:r w:rsidR="00E12212" w:rsidRPr="00F31B07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P</w: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ECIFI</w:t>
      </w:r>
      <w:r w:rsidR="00E12212" w:rsidRPr="00F31B07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C</w: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AT</w:t>
      </w:r>
      <w:r w:rsidR="00E12212" w:rsidRPr="00F31B07">
        <w:rPr>
          <w:rFonts w:ascii="Calibri" w:eastAsia="Calibri" w:hAnsi="Calibri" w:cs="Calibri"/>
          <w:b/>
          <w:color w:val="C00000"/>
          <w:spacing w:val="-2"/>
          <w:sz w:val="28"/>
          <w:szCs w:val="28"/>
        </w:rPr>
        <w:t>I</w: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ON</w:t>
      </w:r>
    </w:p>
    <w:p w:rsidR="00016EBC" w:rsidRPr="00F31B07" w:rsidRDefault="00016EBC" w:rsidP="002D5A76">
      <w:pPr>
        <w:spacing w:before="2" w:line="14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4</w:t>
      </w:r>
      <w:r w:rsidRPr="00F31B07">
        <w:rPr>
          <w:rFonts w:ascii="Calibri" w:eastAsia="Calibri" w:hAnsi="Calibri" w:cs="Calibri"/>
          <w:b/>
          <w:sz w:val="24"/>
          <w:szCs w:val="24"/>
        </w:rPr>
        <w:t>.1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pacing w:val="-2"/>
          <w:sz w:val="24"/>
          <w:szCs w:val="24"/>
        </w:rPr>
        <w:t>F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un</w:t>
      </w:r>
      <w:r w:rsidRPr="00F31B07">
        <w:rPr>
          <w:rFonts w:ascii="Calibri" w:eastAsia="Calibri" w:hAnsi="Calibri" w:cs="Calibri"/>
          <w:b/>
          <w:spacing w:val="-2"/>
          <w:sz w:val="24"/>
          <w:szCs w:val="24"/>
        </w:rPr>
        <w:t>c</w:t>
      </w:r>
      <w:r w:rsidRPr="00F31B07">
        <w:rPr>
          <w:rFonts w:ascii="Calibri" w:eastAsia="Calibri" w:hAnsi="Calibri" w:cs="Calibri"/>
          <w:b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spacing w:val="2"/>
          <w:sz w:val="24"/>
          <w:szCs w:val="24"/>
        </w:rPr>
        <w:t>i</w:t>
      </w:r>
      <w:r w:rsidRPr="00F31B07">
        <w:rPr>
          <w:rFonts w:ascii="Calibri" w:eastAsia="Calibri" w:hAnsi="Calibri" w:cs="Calibri"/>
          <w:b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F31B07">
        <w:rPr>
          <w:rFonts w:ascii="Calibri" w:eastAsia="Calibri" w:hAnsi="Calibri" w:cs="Calibri"/>
          <w:b/>
          <w:sz w:val="24"/>
          <w:szCs w:val="24"/>
        </w:rPr>
        <w:t>l</w:t>
      </w:r>
      <w:r w:rsidRPr="00F31B07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b/>
          <w:spacing w:val="-2"/>
          <w:sz w:val="24"/>
          <w:szCs w:val="24"/>
        </w:rPr>
        <w:t>q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eme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 w:rsidRPr="00F31B07">
        <w:rPr>
          <w:rFonts w:ascii="Calibri" w:eastAsia="Calibri" w:hAnsi="Calibri" w:cs="Calibri"/>
          <w:b/>
          <w:sz w:val="24"/>
          <w:szCs w:val="24"/>
        </w:rPr>
        <w:t>:</w:t>
      </w:r>
    </w:p>
    <w:p w:rsidR="00016EBC" w:rsidRPr="00F31B07" w:rsidRDefault="00016EBC" w:rsidP="002D5A76">
      <w:pPr>
        <w:spacing w:before="5" w:line="24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0"/>
          <w:numId w:val="20"/>
        </w:numPr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min 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 xml:space="preserve">ld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le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pp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ve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j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pub</w:t>
      </w:r>
      <w:r w:rsidRPr="00F31B07">
        <w:rPr>
          <w:rFonts w:ascii="Calibri" w:eastAsia="Calibri" w:hAnsi="Calibri" w:cs="Calibri"/>
          <w:sz w:val="24"/>
          <w:szCs w:val="24"/>
        </w:rPr>
        <w:t>li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s</w:t>
      </w:r>
      <w:r w:rsidRPr="00F31B07">
        <w:rPr>
          <w:rFonts w:ascii="Calibri" w:eastAsia="Calibri" w:hAnsi="Calibri" w:cs="Calibri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q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es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s.</w:t>
      </w:r>
    </w:p>
    <w:p w:rsidR="00016EBC" w:rsidRPr="00F31B07" w:rsidRDefault="00E12212" w:rsidP="002D5A76">
      <w:pPr>
        <w:pStyle w:val="ListParagraph"/>
        <w:numPr>
          <w:ilvl w:val="0"/>
          <w:numId w:val="20"/>
        </w:numPr>
        <w:tabs>
          <w:tab w:val="left" w:pos="820"/>
        </w:tabs>
        <w:ind w:right="73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Regist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sers</w:t>
      </w:r>
      <w:r w:rsidRPr="00F31B07"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ld</w:t>
      </w:r>
      <w:r w:rsidRPr="00F31B07"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le</w:t>
      </w:r>
      <w:r w:rsidRPr="00F31B07"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v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mit</w:t>
      </w:r>
      <w:r w:rsidRPr="00F31B07"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em</w:t>
      </w:r>
      <w:r w:rsidRPr="00F31B07"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 xml:space="preserve">min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oval.</w:t>
      </w:r>
    </w:p>
    <w:p w:rsidR="00016EBC" w:rsidRPr="00F31B07" w:rsidRDefault="00E12212" w:rsidP="002D5A76">
      <w:pPr>
        <w:pStyle w:val="ListParagraph"/>
        <w:numPr>
          <w:ilvl w:val="0"/>
          <w:numId w:val="20"/>
        </w:numPr>
        <w:tabs>
          <w:tab w:val="left" w:pos="820"/>
        </w:tabs>
        <w:ind w:right="81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Regist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sers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ld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le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se</w:t>
      </w:r>
      <w:r w:rsidRPr="00F31B07"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v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s,</w:t>
      </w:r>
      <w:r w:rsidRPr="00F31B07"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serve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ck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f</w:t>
      </w:r>
      <w:r w:rsidRPr="00F31B07"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ed</w:t>
      </w:r>
      <w:r w:rsidRPr="00F31B07"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rate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events.</w:t>
      </w:r>
    </w:p>
    <w:p w:rsidR="00016EBC" w:rsidRPr="00F31B07" w:rsidRDefault="00E12212" w:rsidP="002D5A76">
      <w:pPr>
        <w:pStyle w:val="ListParagraph"/>
        <w:numPr>
          <w:ilvl w:val="0"/>
          <w:numId w:val="20"/>
        </w:numPr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Ge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er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a</w:t>
      </w:r>
      <w:r w:rsidRPr="00F31B07">
        <w:rPr>
          <w:rFonts w:ascii="Calibri" w:eastAsia="Calibri" w:hAnsi="Calibri" w:cs="Calibri"/>
          <w:sz w:val="24"/>
          <w:szCs w:val="24"/>
        </w:rPr>
        <w:t>l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sers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 xml:space="preserve">ld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le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se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events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sign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si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if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.</w:t>
      </w:r>
    </w:p>
    <w:p w:rsidR="00016EBC" w:rsidRPr="00F31B07" w:rsidRDefault="00016EBC" w:rsidP="002D5A76">
      <w:pPr>
        <w:spacing w:before="5" w:line="18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4.</w:t>
      </w:r>
      <w:r w:rsidRPr="00F31B07">
        <w:rPr>
          <w:rFonts w:ascii="Calibri" w:eastAsia="Calibri" w:hAnsi="Calibri" w:cs="Calibri"/>
          <w:b/>
          <w:sz w:val="24"/>
          <w:szCs w:val="24"/>
        </w:rPr>
        <w:t>2</w:t>
      </w:r>
      <w:r w:rsidRPr="00F31B07"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b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pacing w:val="-2"/>
          <w:sz w:val="24"/>
          <w:szCs w:val="24"/>
        </w:rPr>
        <w:t>F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un</w:t>
      </w:r>
      <w:r w:rsidRPr="00F31B07">
        <w:rPr>
          <w:rFonts w:ascii="Calibri" w:eastAsia="Calibri" w:hAnsi="Calibri" w:cs="Calibri"/>
          <w:b/>
          <w:sz w:val="24"/>
          <w:szCs w:val="24"/>
        </w:rPr>
        <w:t>c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F31B07">
        <w:rPr>
          <w:rFonts w:ascii="Calibri" w:eastAsia="Calibri" w:hAnsi="Calibri" w:cs="Calibri"/>
          <w:b/>
          <w:sz w:val="24"/>
          <w:szCs w:val="24"/>
        </w:rPr>
        <w:t>o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F31B07">
        <w:rPr>
          <w:rFonts w:ascii="Calibri" w:eastAsia="Calibri" w:hAnsi="Calibri" w:cs="Calibri"/>
          <w:b/>
          <w:sz w:val="24"/>
          <w:szCs w:val="24"/>
        </w:rPr>
        <w:t>l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b/>
          <w:spacing w:val="-2"/>
          <w:sz w:val="24"/>
          <w:szCs w:val="24"/>
        </w:rPr>
        <w:t>q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uir</w:t>
      </w:r>
      <w:r w:rsidRPr="00F31B07">
        <w:rPr>
          <w:rFonts w:ascii="Calibri" w:eastAsia="Calibri" w:hAnsi="Calibri" w:cs="Calibri"/>
          <w:b/>
          <w:spacing w:val="-3"/>
          <w:sz w:val="24"/>
          <w:szCs w:val="24"/>
        </w:rPr>
        <w:t>e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me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s</w:t>
      </w:r>
      <w:r w:rsidRPr="00F31B07">
        <w:rPr>
          <w:rFonts w:ascii="Calibri" w:eastAsia="Calibri" w:hAnsi="Calibri" w:cs="Calibri"/>
          <w:b/>
          <w:sz w:val="24"/>
          <w:szCs w:val="24"/>
        </w:rPr>
        <w:t>:</w:t>
      </w:r>
    </w:p>
    <w:p w:rsidR="00016EBC" w:rsidRPr="00F31B07" w:rsidRDefault="00016EBC" w:rsidP="002D5A76">
      <w:pPr>
        <w:spacing w:before="5" w:line="24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0"/>
          <w:numId w:val="21"/>
        </w:numPr>
        <w:tabs>
          <w:tab w:val="left" w:pos="820"/>
        </w:tabs>
        <w:ind w:right="8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i/>
          <w:sz w:val="24"/>
          <w:szCs w:val="24"/>
        </w:rPr>
        <w:t>Us</w:t>
      </w:r>
      <w:r w:rsidRPr="00F31B07">
        <w:rPr>
          <w:rFonts w:ascii="Calibri" w:eastAsia="Calibri" w:hAnsi="Calibri" w:cs="Calibri"/>
          <w:i/>
          <w:spacing w:val="-1"/>
          <w:sz w:val="24"/>
          <w:szCs w:val="24"/>
        </w:rPr>
        <w:t>ab</w:t>
      </w:r>
      <w:r w:rsidRPr="00F31B07">
        <w:rPr>
          <w:rFonts w:ascii="Calibri" w:eastAsia="Calibri" w:hAnsi="Calibri" w:cs="Calibri"/>
          <w:i/>
          <w:sz w:val="24"/>
          <w:szCs w:val="24"/>
        </w:rPr>
        <w:t>ili</w:t>
      </w:r>
      <w:r w:rsidRPr="00F31B07"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i/>
          <w:sz w:val="24"/>
          <w:szCs w:val="24"/>
        </w:rPr>
        <w:t xml:space="preserve">y:  </w:t>
      </w:r>
      <w:r w:rsidRPr="00F31B07"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 xml:space="preserve">is  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lica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 xml:space="preserve">ion  </w:t>
      </w:r>
      <w:r w:rsidRPr="00F31B07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ovi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 xml:space="preserve">es  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il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 xml:space="preserve">y  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 xml:space="preserve">y  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avi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 xml:space="preserve">g  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a  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 xml:space="preserve">ser  </w:t>
      </w:r>
      <w:r w:rsidRPr="00F31B07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ie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 xml:space="preserve">ly  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r ex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eri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e.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As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l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ion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is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os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ed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4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,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y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h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ernet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an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ac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 xml:space="preserve">ess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si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e.</w:t>
      </w:r>
    </w:p>
    <w:p w:rsidR="00016EBC" w:rsidRPr="00F31B07" w:rsidRDefault="00016EBC" w:rsidP="002D5A76">
      <w:pPr>
        <w:spacing w:before="9" w:line="26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0"/>
          <w:numId w:val="21"/>
        </w:numPr>
        <w:tabs>
          <w:tab w:val="left" w:pos="820"/>
        </w:tabs>
        <w:ind w:right="8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i/>
          <w:sz w:val="24"/>
          <w:szCs w:val="24"/>
        </w:rPr>
        <w:t>Se</w:t>
      </w:r>
      <w:r w:rsidRPr="00F31B07"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 w:rsidRPr="00F31B07"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i/>
          <w:sz w:val="24"/>
          <w:szCs w:val="24"/>
        </w:rPr>
        <w:t>r</w:t>
      </w:r>
      <w:r w:rsidRPr="00F31B07"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 w:rsidRPr="00F31B07"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i/>
          <w:sz w:val="24"/>
          <w:szCs w:val="24"/>
        </w:rPr>
        <w:t>y:</w:t>
      </w:r>
      <w:r w:rsidRPr="00F31B07">
        <w:rPr>
          <w:rFonts w:ascii="Calibri" w:eastAsia="Calibri" w:hAnsi="Calibri" w:cs="Calibri"/>
          <w:i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is</w:t>
      </w:r>
      <w:r w:rsidRPr="00F31B07"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ass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ord</w:t>
      </w:r>
      <w:r w:rsidRPr="00F31B07"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ric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gis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rs</w:t>
      </w:r>
      <w:r w:rsidRPr="00F31B07"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mi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,</w:t>
      </w:r>
      <w:r w:rsidRPr="00F31B07"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so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ge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er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a</w:t>
      </w:r>
      <w:r w:rsidRPr="00F31B07">
        <w:rPr>
          <w:rFonts w:ascii="Calibri" w:eastAsia="Calibri" w:hAnsi="Calibri" w:cs="Calibri"/>
          <w:sz w:val="24"/>
          <w:szCs w:val="24"/>
        </w:rPr>
        <w:t>l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z w:val="24"/>
          <w:szCs w:val="24"/>
        </w:rPr>
        <w:t>ers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 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ym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 w:rsidRPr="00F31B07">
        <w:rPr>
          <w:rFonts w:ascii="Calibri" w:eastAsia="Calibri" w:hAnsi="Calibri" w:cs="Calibri"/>
          <w:sz w:val="24"/>
          <w:szCs w:val="24"/>
        </w:rPr>
        <w:t xml:space="preserve">sers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ill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 xml:space="preserve">ot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le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see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 xml:space="preserve">ls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are availa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le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m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egis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 xml:space="preserve">ed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z w:val="24"/>
          <w:szCs w:val="24"/>
        </w:rPr>
        <w:t>ers.</w:t>
      </w:r>
    </w:p>
    <w:p w:rsidR="00016EBC" w:rsidRPr="00F31B07" w:rsidRDefault="00016EBC" w:rsidP="002D5A76">
      <w:pPr>
        <w:spacing w:before="9" w:line="26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i/>
          <w:sz w:val="24"/>
          <w:szCs w:val="24"/>
        </w:rPr>
        <w:t>epl</w:t>
      </w:r>
      <w:r w:rsidRPr="00F31B07"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 w:rsidRPr="00F31B07">
        <w:rPr>
          <w:rFonts w:ascii="Calibri" w:eastAsia="Calibri" w:hAnsi="Calibri" w:cs="Calibri"/>
          <w:i/>
          <w:sz w:val="24"/>
          <w:szCs w:val="24"/>
        </w:rPr>
        <w:t>yme</w:t>
      </w:r>
      <w:r w:rsidRPr="00F31B07"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i/>
          <w:sz w:val="24"/>
          <w:szCs w:val="24"/>
        </w:rPr>
        <w:t>:</w:t>
      </w:r>
      <w:r w:rsidRPr="00F31B07"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lica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ion is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loy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 xml:space="preserve">eb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 xml:space="preserve">get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orl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ac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ess.</w:t>
      </w:r>
    </w:p>
    <w:p w:rsidR="00016EBC" w:rsidRPr="00F31B07" w:rsidRDefault="00016EBC" w:rsidP="002D5A76">
      <w:pPr>
        <w:spacing w:before="9" w:line="26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0"/>
          <w:numId w:val="21"/>
        </w:numPr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i/>
          <w:sz w:val="24"/>
          <w:szCs w:val="24"/>
        </w:rPr>
        <w:t>C</w:t>
      </w:r>
      <w:r w:rsidRPr="00F31B07">
        <w:rPr>
          <w:rFonts w:ascii="Calibri" w:eastAsia="Calibri" w:hAnsi="Calibri" w:cs="Calibri"/>
          <w:i/>
          <w:spacing w:val="-2"/>
          <w:sz w:val="24"/>
          <w:szCs w:val="24"/>
        </w:rPr>
        <w:t>h</w:t>
      </w:r>
      <w:r w:rsidRPr="00F31B07"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 w:rsidRPr="00F31B07">
        <w:rPr>
          <w:rFonts w:ascii="Calibri" w:eastAsia="Calibri" w:hAnsi="Calibri" w:cs="Calibri"/>
          <w:i/>
          <w:spacing w:val="-1"/>
          <w:sz w:val="24"/>
          <w:szCs w:val="24"/>
        </w:rPr>
        <w:t>ng</w:t>
      </w:r>
      <w:r w:rsidRPr="00F31B07">
        <w:rPr>
          <w:rFonts w:ascii="Calibri" w:eastAsia="Calibri" w:hAnsi="Calibri" w:cs="Calibri"/>
          <w:i/>
          <w:sz w:val="24"/>
          <w:szCs w:val="24"/>
        </w:rPr>
        <w:t>e</w:t>
      </w:r>
      <w:r w:rsidRPr="00F31B07">
        <w:rPr>
          <w:rFonts w:ascii="Calibri" w:eastAsia="Calibri" w:hAnsi="Calibri" w:cs="Calibri"/>
          <w:i/>
          <w:spacing w:val="2"/>
          <w:sz w:val="24"/>
          <w:szCs w:val="24"/>
        </w:rPr>
        <w:t>a</w:t>
      </w:r>
      <w:r w:rsidRPr="00F31B07"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 w:rsidRPr="00F31B07">
        <w:rPr>
          <w:rFonts w:ascii="Calibri" w:eastAsia="Calibri" w:hAnsi="Calibri" w:cs="Calibri"/>
          <w:i/>
          <w:sz w:val="24"/>
          <w:szCs w:val="24"/>
        </w:rPr>
        <w:t>ili</w:t>
      </w:r>
      <w:r w:rsidRPr="00F31B07"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i/>
          <w:sz w:val="24"/>
          <w:szCs w:val="24"/>
        </w:rPr>
        <w:t>y:</w:t>
      </w:r>
      <w:r w:rsidRPr="00F31B07"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pp</w:t>
      </w:r>
      <w:r w:rsidRPr="00F31B07">
        <w:rPr>
          <w:rFonts w:ascii="Calibri" w:eastAsia="Calibri" w:hAnsi="Calibri" w:cs="Calibri"/>
          <w:sz w:val="24"/>
          <w:szCs w:val="24"/>
        </w:rPr>
        <w:t>li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ion c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g</w:t>
      </w:r>
      <w:r w:rsidRPr="00F31B07">
        <w:rPr>
          <w:rFonts w:ascii="Calibri" w:eastAsia="Calibri" w:hAnsi="Calibri" w:cs="Calibri"/>
          <w:sz w:val="24"/>
          <w:szCs w:val="24"/>
        </w:rPr>
        <w:t>es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layo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ased on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z</w:t>
      </w:r>
      <w:r w:rsidRPr="00F31B07">
        <w:rPr>
          <w:rFonts w:ascii="Calibri" w:eastAsia="Calibri" w:hAnsi="Calibri" w:cs="Calibri"/>
          <w:sz w:val="24"/>
          <w:szCs w:val="24"/>
        </w:rPr>
        <w:t>e.</w:t>
      </w: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before="11" w:line="28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4.</w:t>
      </w:r>
      <w:r w:rsidRPr="00F31B07">
        <w:rPr>
          <w:rFonts w:ascii="Calibri" w:eastAsia="Calibri" w:hAnsi="Calibri" w:cs="Calibri"/>
          <w:b/>
          <w:sz w:val="24"/>
          <w:szCs w:val="24"/>
        </w:rPr>
        <w:t>3</w:t>
      </w:r>
      <w:r w:rsidRPr="00F31B07">
        <w:rPr>
          <w:rFonts w:ascii="Calibri" w:eastAsia="Calibri" w:hAnsi="Calibri" w:cs="Calibri"/>
          <w:b/>
          <w:spacing w:val="-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z w:val="24"/>
          <w:szCs w:val="24"/>
        </w:rPr>
        <w:t>C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on</w:t>
      </w:r>
      <w:r w:rsidRPr="00F31B07">
        <w:rPr>
          <w:rFonts w:ascii="Calibri" w:eastAsia="Calibri" w:hAnsi="Calibri" w:cs="Calibri"/>
          <w:b/>
          <w:sz w:val="24"/>
          <w:szCs w:val="24"/>
        </w:rPr>
        <w:t>s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in</w:t>
      </w:r>
      <w:r w:rsidRPr="00F31B07">
        <w:rPr>
          <w:rFonts w:ascii="Calibri" w:eastAsia="Calibri" w:hAnsi="Calibri" w:cs="Calibri"/>
          <w:b/>
          <w:sz w:val="24"/>
          <w:szCs w:val="24"/>
        </w:rPr>
        <w:t>ts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 xml:space="preserve"> a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z w:val="24"/>
          <w:szCs w:val="24"/>
        </w:rPr>
        <w:t>d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pacing w:val="-3"/>
          <w:sz w:val="24"/>
          <w:szCs w:val="24"/>
        </w:rPr>
        <w:t>L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m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F31B07">
        <w:rPr>
          <w:rFonts w:ascii="Calibri" w:eastAsia="Calibri" w:hAnsi="Calibri" w:cs="Calibri"/>
          <w:b/>
          <w:sz w:val="24"/>
          <w:szCs w:val="24"/>
        </w:rPr>
        <w:t>tat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i</w:t>
      </w:r>
      <w:r w:rsidRPr="00F31B07">
        <w:rPr>
          <w:rFonts w:ascii="Calibri" w:eastAsia="Calibri" w:hAnsi="Calibri" w:cs="Calibri"/>
          <w:b/>
          <w:sz w:val="24"/>
          <w:szCs w:val="24"/>
        </w:rPr>
        <w:t>o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z w:val="24"/>
          <w:szCs w:val="24"/>
        </w:rPr>
        <w:t>s</w:t>
      </w:r>
    </w:p>
    <w:p w:rsidR="00016EBC" w:rsidRPr="00F31B07" w:rsidRDefault="00016EBC" w:rsidP="002D5A76">
      <w:pPr>
        <w:spacing w:before="13" w:line="28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0"/>
          <w:numId w:val="22"/>
        </w:numPr>
        <w:tabs>
          <w:tab w:val="left" w:pos="820"/>
        </w:tabs>
        <w:ind w:right="85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pp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ill</w:t>
      </w:r>
      <w:r w:rsidRPr="00F31B07"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ot</w:t>
      </w:r>
      <w:r w:rsidRPr="00F31B07"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let</w:t>
      </w:r>
      <w:r w:rsidRPr="00F31B07"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y</w:t>
      </w:r>
      <w:r w:rsidRPr="00F31B07"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z w:val="24"/>
          <w:szCs w:val="24"/>
        </w:rPr>
        <w:t>er</w:t>
      </w:r>
      <w:r w:rsidRPr="00F31B07"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m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eir</w:t>
      </w:r>
      <w:r w:rsidRPr="00F31B07"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even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il</w:t>
      </w:r>
      <w:r w:rsidRPr="00F31B07"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ey sign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p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w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e.</w:t>
      </w:r>
    </w:p>
    <w:p w:rsidR="00016EBC" w:rsidRPr="00F31B07" w:rsidRDefault="00E12212" w:rsidP="002D5A76">
      <w:pPr>
        <w:pStyle w:val="ListParagraph"/>
        <w:numPr>
          <w:ilvl w:val="0"/>
          <w:numId w:val="22"/>
        </w:numPr>
        <w:tabs>
          <w:tab w:val="left" w:pos="820"/>
        </w:tabs>
        <w:ind w:right="83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pp</w:t>
      </w:r>
      <w:r w:rsidRPr="00F31B07">
        <w:rPr>
          <w:rFonts w:ascii="Calibri" w:eastAsia="Calibri" w:hAnsi="Calibri" w:cs="Calibri"/>
          <w:sz w:val="24"/>
          <w:szCs w:val="24"/>
        </w:rPr>
        <w:t>lica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on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z w:val="24"/>
          <w:szCs w:val="24"/>
        </w:rPr>
        <w:t>ill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ot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l</w:t>
      </w:r>
      <w:r w:rsidRPr="00F31B07">
        <w:rPr>
          <w:rFonts w:ascii="Calibri" w:eastAsia="Calibri" w:hAnsi="Calibri" w:cs="Calibri"/>
          <w:sz w:val="24"/>
          <w:szCs w:val="24"/>
        </w:rPr>
        <w:t>et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y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egis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ed</w:t>
      </w:r>
      <w:r w:rsidRPr="00F31B07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sz w:val="24"/>
          <w:szCs w:val="24"/>
        </w:rPr>
        <w:t>ers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m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od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y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or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el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ve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c</w:t>
      </w:r>
      <w:r w:rsidRPr="00F31B07">
        <w:rPr>
          <w:rFonts w:ascii="Calibri" w:eastAsia="Calibri" w:hAnsi="Calibri" w:cs="Calibri"/>
          <w:sz w:val="24"/>
          <w:szCs w:val="24"/>
        </w:rPr>
        <w:t>h are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ot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at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 xml:space="preserve">y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sz w:val="24"/>
          <w:szCs w:val="24"/>
        </w:rPr>
        <w:t>.</w:t>
      </w:r>
    </w:p>
    <w:p w:rsidR="00016EBC" w:rsidRPr="00F31B07" w:rsidRDefault="00016EBC" w:rsidP="002D5A76">
      <w:pPr>
        <w:spacing w:before="3" w:line="12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4E55DD">
      <w:pPr>
        <w:framePr w:w="9268" w:wrap="auto" w:hAnchor="text"/>
        <w:spacing w:before="33"/>
        <w:ind w:right="119"/>
        <w:jc w:val="both"/>
        <w:rPr>
          <w:sz w:val="24"/>
          <w:szCs w:val="24"/>
        </w:rPr>
        <w:sectPr w:rsidR="00016EBC" w:rsidRPr="00F31B07" w:rsidSect="00D2399C">
          <w:pgSz w:w="11920" w:h="16840"/>
          <w:pgMar w:top="1380" w:right="132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16EBC" w:rsidRPr="00F31B07" w:rsidRDefault="00E7289B" w:rsidP="00C50817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sz w:val="28"/>
          <w:szCs w:val="28"/>
        </w:rPr>
      </w:pPr>
      <w:r w:rsidRPr="00F31B07">
        <w:rPr>
          <w:rFonts w:eastAsia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315387" behindDoc="1" locked="0" layoutInCell="1" allowOverlap="1" wp14:anchorId="6D0B03A5" wp14:editId="5A97CEE5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64" name="Group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65" name="Freeform 81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" name="Freeform 80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Freeform 79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" name="Freeform 78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3FF95" id="Group 77" o:spid="_x0000_s1026" style="position:absolute;margin-left:23.95pt;margin-top:23.7pt;width:547.5pt;height:794.6pt;z-index:-1093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">
                <v:shape id="Freeform 81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vhosUA&#10;AADbAAAADwAAAGRycy9kb3ducmV2LnhtbESP3WrCQBSE7wt9h+UUvKubFow1dRWVCooo1B+8PWRP&#10;k9Ts2ZBdTXx7VxC8HGbmG2Y4bk0pLlS7wrKCj24Egji1uuBMwX43f/8C4TyyxtIyKbiSg/Ho9WWI&#10;ibYN/9Jl6zMRIOwSVJB7XyVSujQng65rK+Lg/dnaoA+yzqSusQlwU8rPKIqlwYLDQo4VzXJKT9uz&#10;UbAZHJv+oZgd/1fNeWrmy594sz4p1XlrJ98gPLX+GX60F1pB3IP7l/AD5Og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C+GixQAAANsAAAAPAAAAAAAAAAAAAAAAAJgCAABkcnMv&#10;ZG93bnJldi54bWxQSwUGAAAAAAQABAD1AAAAigMAAAAA&#10;" path="m,l10929,e" filled="f" strokeweight=".58pt">
                  <v:path arrowok="t" o:connecttype="custom" o:connectlocs="0,0;10929,0" o:connectangles="0,0"/>
                </v:shape>
                <v:shape id="Freeform 80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ImYCcUA&#10;AADbAAAADwAAAGRycy9kb3ducmV2LnhtbESP0WrCQBRE34X+w3ILfRGz0WKIaVYpldIiCK36Adfs&#10;bRLM3g3ZrUn79a4g+DjMzBkmXw2mEWfqXG1ZwTSKQRAXVtdcKjjs3ycpCOeRNTaWScEfOVgtH0Y5&#10;Ztr2/E3nnS9FgLDLUEHlfZtJ6YqKDLrItsTB+7GdQR9kV0rdYR/gppGzOE6kwZrDQoUtvVVUnHa/&#10;RsH6eFrg5iNe2PlzutV++jUf//dKPT0Ory8gPA3+Hr61P7WCJIH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giZgJ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79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U9ksYA&#10;AADbAAAADwAAAGRycy9kb3ducmV2LnhtbESP3WrCQBSE74W+w3IK3ohutPgX3UhRpEUotGkf4Jg9&#10;TUKyZ0N2NWmf3hUKvRxm5htmu+tNLa7UutKygukkAkGcWV1yruDr8zhegXAeWWNtmRT8kINd8jDY&#10;Yqxtxx90TX0uAoRdjAoK75tYSpcVZNBNbEMcvG/bGvRBtrnULXYBbmo5i6KFNFhyWCiwoX1BWZVe&#10;jILDuVrj6SVa2/nT6k376ft89NspNXzsnzcgPPX+P/zXftUKFku4fwk/QCY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U9ksYAAADbAAAADwAAAAAAAAAAAAAAAACYAgAAZHJz&#10;L2Rvd25yZXYueG1sUEsFBgAAAAAEAAQA9QAAAIsDAAAAAA==&#10;" path="m,l,15880e" filled="f" strokeweight=".58pt">
                  <v:path arrowok="t" o:connecttype="custom" o:connectlocs="0,480;0,16360" o:connectangles="0,0"/>
                </v:shape>
                <v:shape id="Freeform 78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ApOPMMA&#10;AADbAAAADwAAAGRycy9kb3ducmV2LnhtbERPTWvCQBC9C/0Pywi9mY09pDa6SisVWoqBporXITsm&#10;qdnZkF2T9N+7B6HHx/tebUbTiJ46V1tWMI9iEMSF1TWXCg4/u9kChPPIGhvLpOCPHGzWD5MVptoO&#10;/E197ksRQtilqKDyvk2ldEVFBl1kW+LAnW1n0AfYlVJ3OIRw08inOE6kwZpDQ4UtbSsqLvnVKMhe&#10;TsPzsd6efr+G65vZfb4n2f6i1ON0fF2C8DT6f/Hd/aEVJGFs+BJ+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ApOPMMAAADbAAAADwAAAAAAAAAAAAAAAACYAgAAZHJzL2Rv&#10;d25yZXYueG1sUEsFBgAAAAAEAAQA9QAAAIgDAAAAAA==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USE CASE DIAGRAM</w:t>
      </w:r>
    </w:p>
    <w:p w:rsidR="00016EBC" w:rsidRPr="00F31B07" w:rsidRDefault="00016EBC" w:rsidP="002D5A76">
      <w:pPr>
        <w:spacing w:before="1" w:line="18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8159CE" w:rsidP="002D5A76">
      <w:pPr>
        <w:ind w:left="100"/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6184900" cy="5647457"/>
            <wp:effectExtent l="0" t="0" r="6350" b="0"/>
            <wp:docPr id="3" name="Picture 3" descr="C:\Users\Niveditha\Desktop\Use Case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veditha\Desktop\Use Case Diagram1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4900" cy="5647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before="33"/>
        <w:ind w:right="599"/>
        <w:jc w:val="both"/>
        <w:rPr>
          <w:sz w:val="24"/>
          <w:szCs w:val="24"/>
        </w:rPr>
        <w:sectPr w:rsidR="00016EBC" w:rsidRPr="00F31B07" w:rsidSect="00D2399C">
          <w:pgSz w:w="11920" w:h="16840"/>
          <w:pgMar w:top="1380" w:right="840" w:bottom="280" w:left="1340" w:header="720" w:footer="720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16EBC" w:rsidRPr="00F31B07" w:rsidRDefault="00E7289B" w:rsidP="00C50817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sz w:val="28"/>
          <w:szCs w:val="28"/>
        </w:rPr>
      </w:pPr>
      <w:r w:rsidRPr="00F31B07">
        <w:rPr>
          <w:rFonts w:eastAsia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315388" behindDoc="1" locked="0" layoutInCell="1" allowOverlap="1" wp14:anchorId="63CD8B13" wp14:editId="5F5D3D21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59" name="Group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60" name="Freeform 75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" name="Freeform 74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2" name="Freeform 73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Freeform 72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BF2F69" id="Group 71" o:spid="_x0000_s1026" style="position:absolute;margin-left:23.95pt;margin-top:23.7pt;width:547.5pt;height:794.6pt;z-index:-1092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">
                <v:shape id="Freeform 75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xCOsMA&#10;AADbAAAADwAAAGRycy9kb3ducmV2LnhtbERPTWvCQBC9C/0Pywi9mY09pDa6SisVWoqBporXITsm&#10;qdnZkF2T9N+7B6HHx/tebUbTiJ46V1tWMI9iEMSF1TWXCg4/u9kChPPIGhvLpOCPHGzWD5MVptoO&#10;/E197ksRQtilqKDyvk2ldEVFBl1kW+LAnW1n0AfYlVJ3OIRw08inOE6kwZpDQ4UtbSsqLvnVKMhe&#10;TsPzsd6efr+G65vZfb4n2f6i1ON0fF2C8DT6f/Hd/aEVJGF9+BJ+gFz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xCOsMAAADbAAAADwAAAAAAAAAAAAAAAACYAgAAZHJzL2Rv&#10;d25yZXYueG1sUEsFBgAAAAAEAAQA9QAAAIgDAAAAAA==&#10;" path="m,l10929,e" filled="f" strokeweight=".58pt">
                  <v:path arrowok="t" o:connecttype="custom" o:connectlocs="0,0;10929,0" o:connectangles="0,0"/>
                </v:shape>
                <v:shape id="Freeform 74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2AAfcUA&#10;AADbAAAADwAAAGRycy9kb3ducmV2LnhtbESP0WrCQBRE3wv+w3KFvpRmE4sS06xSKqUiCGr7AbfZ&#10;2ySYvRuyW5P69a4g+DjMzBkmXw6mESfqXG1ZQRLFIIgLq2suFXx/fTynIJxH1thYJgX/5GC5GD3k&#10;mGnb855OB1+KAGGXoYLK+zaT0hUVGXSRbYmD92s7gz7IrpS6wz7ATSMncTyTBmsOCxW29F5RcTz8&#10;GQWrn+McN5/x3E5f0q32yW76dO6VehwPb68gPA3+Hr6111rBLIHrl/AD5O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vYAB9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73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7KeCsQA&#10;AADbAAAADwAAAGRycy9kb3ducmV2LnhtbESP3YrCMBSE7wXfIZyFvRFNVRTtGkUUUQRh/XmAs83Z&#10;tticlCZrq09vBGEvh5n5hpktGlOIG1Uut6yg34tAECdW55wquJw33QkI55E1FpZJwZ0cLObt1gxj&#10;bWs+0u3kUxEg7GJUkHlfxlK6JCODrmdL4uD92sqgD7JKpa6wDnBTyEEUjaXBnMNChiWtMkqupz+j&#10;YP1zneJ+G03taDg5aN//HnUetVKfH83yC4Snxv+H3+2dVjAewOtL+AF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+yngrEAAAA2wAAAA8AAAAAAAAAAAAAAAAAmAIAAGRycy9k&#10;b3ducmV2LnhtbFBLBQYAAAAABAAEAPUAAACJAwAAAAA=&#10;" path="m,l,15880e" filled="f" strokeweight=".58pt">
                  <v:path arrowok="t" o:connecttype="custom" o:connectlocs="0,480;0,16360" o:connectangles="0,0"/>
                </v:shape>
                <v:shape id="Freeform 72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7cTcUA&#10;AADbAAAADwAAAGRycy9kb3ducmV2LnhtbESP3WrCQBSE7wt9h+UUvKubVog1dRWVCooo1B+8PWRP&#10;k9Ts2ZBdTXx7VxC8HGbmG2Y4bk0pLlS7wrKCj24Egji1uuBMwX43f/8C4TyyxtIyKbiSg/Ho9WWI&#10;ibYN/9Jl6zMRIOwSVJB7XyVSujQng65rK+Lg/dnaoA+yzqSusQlwU8rPKIqlwYLDQo4VzXJKT9uz&#10;UbAZHJv+oZgd/1fNeWrmy594sz4p1XlrJ98gPLX+GX60F1pB3IP7l/AD5Og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irtxNxQAAANsAAAAPAAAAAAAAAAAAAAAAAJgCAABkcnMv&#10;ZG93bnJldi54bWxQSwUGAAAAAAQABAD1AAAAigMAAAAA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 w:rsidRPr="00F31B07">
        <w:rPr>
          <w:rFonts w:ascii="Calibri" w:eastAsia="Calibri" w:hAnsi="Calibri" w:cs="Calibri"/>
          <w:b/>
          <w:color w:val="C00000"/>
          <w:sz w:val="28"/>
          <w:szCs w:val="28"/>
        </w:rPr>
        <w:t>USE CASE TEXT</w:t>
      </w:r>
    </w:p>
    <w:p w:rsidR="00CC432B" w:rsidRPr="00F31B07" w:rsidRDefault="00CC432B" w:rsidP="002D5A76">
      <w:pPr>
        <w:pStyle w:val="Default"/>
        <w:jc w:val="both"/>
        <w:rPr>
          <w:rFonts w:ascii="Calibri" w:hAnsi="Calibri" w:cs="Calibri"/>
          <w:b/>
          <w:bCs/>
          <w:color w:val="auto"/>
        </w:rPr>
      </w:pP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ACTORS: </w:t>
      </w:r>
      <w:r w:rsidRPr="00F31B07">
        <w:rPr>
          <w:rFonts w:ascii="Calibri" w:hAnsi="Calibri" w:cs="Calibri"/>
          <w:color w:val="auto"/>
        </w:rPr>
        <w:t xml:space="preserve">General User, Registered User, Admin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SYSTEM: </w:t>
      </w:r>
      <w:r w:rsidRPr="00F31B07">
        <w:rPr>
          <w:rFonts w:ascii="Calibri" w:hAnsi="Calibri" w:cs="Calibri"/>
          <w:color w:val="auto"/>
        </w:rPr>
        <w:t xml:space="preserve">The </w:t>
      </w:r>
      <w:proofErr w:type="spellStart"/>
      <w:r w:rsidRPr="00F31B07">
        <w:rPr>
          <w:rFonts w:ascii="Calibri" w:hAnsi="Calibri" w:cs="Calibri"/>
          <w:color w:val="auto"/>
        </w:rPr>
        <w:t>EventIt</w:t>
      </w:r>
      <w:proofErr w:type="spellEnd"/>
      <w:r w:rsidRPr="00F31B07">
        <w:rPr>
          <w:rFonts w:ascii="Calibri" w:hAnsi="Calibri" w:cs="Calibri"/>
          <w:color w:val="auto"/>
        </w:rPr>
        <w:t xml:space="preserve"> System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6.1 USE CASE UC1: CREATE EVENT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Scope: </w:t>
      </w:r>
      <w:proofErr w:type="spellStart"/>
      <w:r w:rsidRPr="00F31B07">
        <w:rPr>
          <w:rFonts w:ascii="Calibri" w:hAnsi="Calibri" w:cs="Calibri"/>
          <w:color w:val="auto"/>
        </w:rPr>
        <w:t>EventIt</w:t>
      </w:r>
      <w:proofErr w:type="spellEnd"/>
      <w:r w:rsidRPr="00F31B07">
        <w:rPr>
          <w:rFonts w:ascii="Calibri" w:hAnsi="Calibri" w:cs="Calibri"/>
          <w:color w:val="auto"/>
        </w:rPr>
        <w:t xml:space="preserve"> application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Level: </w:t>
      </w:r>
      <w:r w:rsidRPr="00F31B07">
        <w:rPr>
          <w:rFonts w:ascii="Calibri" w:hAnsi="Calibri" w:cs="Calibri"/>
          <w:color w:val="auto"/>
        </w:rPr>
        <w:t xml:space="preserve">User goals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Primary Actor: </w:t>
      </w:r>
      <w:r w:rsidRPr="00F31B07">
        <w:rPr>
          <w:rFonts w:ascii="Calibri" w:hAnsi="Calibri" w:cs="Calibri"/>
          <w:color w:val="auto"/>
        </w:rPr>
        <w:t xml:space="preserve">Registered user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Stakeholders and Interests: 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Registered user: </w:t>
      </w:r>
      <w:r w:rsidRPr="00F31B07">
        <w:rPr>
          <w:rFonts w:ascii="Calibri" w:hAnsi="Calibri" w:cs="Calibri"/>
          <w:color w:val="auto"/>
        </w:rPr>
        <w:t>Can create, promote their events and browse and reserve tickets for published events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General user: </w:t>
      </w:r>
      <w:r w:rsidRPr="00F31B07">
        <w:rPr>
          <w:rFonts w:ascii="Calibri" w:hAnsi="Calibri" w:cs="Calibri"/>
          <w:color w:val="auto"/>
        </w:rPr>
        <w:t>Can browse published events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Pre-conditions: </w:t>
      </w:r>
      <w:r w:rsidRPr="00F31B07">
        <w:rPr>
          <w:rFonts w:ascii="Calibri" w:hAnsi="Calibri" w:cs="Calibri"/>
          <w:color w:val="auto"/>
        </w:rPr>
        <w:t>The user should be logged into the application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Post-conditions: </w:t>
      </w:r>
      <w:r w:rsidRPr="00F31B07">
        <w:rPr>
          <w:rFonts w:ascii="Calibri" w:hAnsi="Calibri" w:cs="Calibri"/>
          <w:color w:val="auto"/>
        </w:rPr>
        <w:t xml:space="preserve">The event created </w:t>
      </w:r>
      <w:r w:rsidR="00CC432B" w:rsidRPr="00F31B07">
        <w:rPr>
          <w:rFonts w:ascii="Calibri" w:hAnsi="Calibri" w:cs="Calibri"/>
          <w:color w:val="auto"/>
        </w:rPr>
        <w:t>is sent for approval.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Main Success Scenario (Basic Flow): </w:t>
      </w:r>
    </w:p>
    <w:p w:rsidR="00F90EFA" w:rsidRPr="00F31B07" w:rsidRDefault="00F90EFA" w:rsidP="00CC432B">
      <w:pPr>
        <w:pStyle w:val="Default"/>
        <w:numPr>
          <w:ilvl w:val="0"/>
          <w:numId w:val="24"/>
        </w:numPr>
        <w:spacing w:after="22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color w:val="auto"/>
        </w:rPr>
        <w:t xml:space="preserve">The user </w:t>
      </w:r>
      <w:r w:rsidR="002D5A76" w:rsidRPr="00F31B07">
        <w:rPr>
          <w:rFonts w:ascii="Calibri" w:hAnsi="Calibri" w:cs="Calibri"/>
          <w:color w:val="auto"/>
        </w:rPr>
        <w:t>selects</w:t>
      </w:r>
      <w:r w:rsidRPr="00F31B07">
        <w:rPr>
          <w:rFonts w:ascii="Calibri" w:hAnsi="Calibri" w:cs="Calibri"/>
          <w:color w:val="auto"/>
        </w:rPr>
        <w:t xml:space="preserve"> Create event </w:t>
      </w:r>
      <w:r w:rsidR="002D5A76" w:rsidRPr="00F31B07">
        <w:rPr>
          <w:rFonts w:ascii="Calibri" w:hAnsi="Calibri" w:cs="Calibri"/>
          <w:color w:val="auto"/>
        </w:rPr>
        <w:t>option.</w:t>
      </w:r>
    </w:p>
    <w:p w:rsidR="00F90EFA" w:rsidRPr="00F31B07" w:rsidRDefault="00F90EFA" w:rsidP="00CC432B">
      <w:pPr>
        <w:pStyle w:val="Default"/>
        <w:numPr>
          <w:ilvl w:val="0"/>
          <w:numId w:val="24"/>
        </w:numPr>
        <w:spacing w:after="22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color w:val="auto"/>
        </w:rPr>
        <w:t>The system displays a form to input event details like Event name, Event Location, Event Date, etc.</w:t>
      </w:r>
    </w:p>
    <w:p w:rsidR="00F90EFA" w:rsidRPr="00F31B07" w:rsidRDefault="00F90EFA" w:rsidP="00CC432B">
      <w:pPr>
        <w:pStyle w:val="Default"/>
        <w:numPr>
          <w:ilvl w:val="0"/>
          <w:numId w:val="24"/>
        </w:numPr>
        <w:spacing w:after="22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color w:val="auto"/>
        </w:rPr>
        <w:t>The user fills the form and submits it for the approval</w:t>
      </w:r>
    </w:p>
    <w:p w:rsidR="00F90EFA" w:rsidRPr="00F31B07" w:rsidRDefault="00F90EFA" w:rsidP="00CC432B">
      <w:pPr>
        <w:pStyle w:val="Default"/>
        <w:numPr>
          <w:ilvl w:val="0"/>
          <w:numId w:val="24"/>
        </w:numPr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color w:val="auto"/>
        </w:rPr>
        <w:t>The system sends a</w:t>
      </w:r>
      <w:r w:rsidR="00CC432B" w:rsidRPr="00F31B07">
        <w:rPr>
          <w:rFonts w:ascii="Calibri" w:hAnsi="Calibri" w:cs="Calibri"/>
          <w:color w:val="auto"/>
        </w:rPr>
        <w:t>n email</w:t>
      </w:r>
      <w:r w:rsidRPr="00F31B07">
        <w:rPr>
          <w:rFonts w:ascii="Calibri" w:hAnsi="Calibri" w:cs="Calibri"/>
          <w:color w:val="auto"/>
        </w:rPr>
        <w:t xml:space="preserve"> notification to the admin for event approval request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Extensions (or Alternative Flows):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color w:val="auto"/>
        </w:rPr>
        <w:t xml:space="preserve">3a. </w:t>
      </w:r>
      <w:proofErr w:type="gramStart"/>
      <w:r w:rsidRPr="00F31B07">
        <w:rPr>
          <w:rFonts w:ascii="Calibri" w:hAnsi="Calibri" w:cs="Calibri"/>
          <w:color w:val="auto"/>
        </w:rPr>
        <w:t>The</w:t>
      </w:r>
      <w:proofErr w:type="gramEnd"/>
      <w:r w:rsidRPr="00F31B07">
        <w:rPr>
          <w:rFonts w:ascii="Calibri" w:hAnsi="Calibri" w:cs="Calibri"/>
          <w:color w:val="auto"/>
        </w:rPr>
        <w:t xml:space="preserve"> user enters an event name which is already present </w:t>
      </w:r>
    </w:p>
    <w:p w:rsidR="00F90EFA" w:rsidRPr="00F31B07" w:rsidRDefault="00F90EFA" w:rsidP="002D5A76">
      <w:pPr>
        <w:pStyle w:val="Default"/>
        <w:ind w:firstLine="36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color w:val="auto"/>
        </w:rPr>
        <w:t>1. The system prompts a message about the duplicate event name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color w:val="auto"/>
        </w:rPr>
        <w:tab/>
        <w:t xml:space="preserve">1a. </w:t>
      </w:r>
      <w:proofErr w:type="gramStart"/>
      <w:r w:rsidRPr="00F31B07">
        <w:rPr>
          <w:rFonts w:ascii="Calibri" w:hAnsi="Calibri" w:cs="Calibri"/>
          <w:color w:val="auto"/>
        </w:rPr>
        <w:t>The</w:t>
      </w:r>
      <w:proofErr w:type="gramEnd"/>
      <w:r w:rsidRPr="00F31B07">
        <w:rPr>
          <w:rFonts w:ascii="Calibri" w:hAnsi="Calibri" w:cs="Calibri"/>
          <w:color w:val="auto"/>
        </w:rPr>
        <w:t xml:space="preserve"> user ignores the message and submits the form with same event name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color w:val="auto"/>
        </w:rPr>
        <w:tab/>
        <w:t xml:space="preserve">1b. </w:t>
      </w:r>
      <w:proofErr w:type="gramStart"/>
      <w:r w:rsidRPr="00F31B07">
        <w:rPr>
          <w:rFonts w:ascii="Calibri" w:hAnsi="Calibri" w:cs="Calibri"/>
          <w:color w:val="auto"/>
        </w:rPr>
        <w:t>The</w:t>
      </w:r>
      <w:proofErr w:type="gramEnd"/>
      <w:r w:rsidRPr="00F31B07">
        <w:rPr>
          <w:rFonts w:ascii="Calibri" w:hAnsi="Calibri" w:cs="Calibri"/>
          <w:color w:val="auto"/>
        </w:rPr>
        <w:t xml:space="preserve"> user changes the event name and submits the form </w:t>
      </w:r>
    </w:p>
    <w:p w:rsidR="00CC432B" w:rsidRPr="00F31B07" w:rsidRDefault="00CC432B" w:rsidP="002D5A76">
      <w:pPr>
        <w:pStyle w:val="Default"/>
        <w:jc w:val="both"/>
        <w:rPr>
          <w:rFonts w:ascii="Calibri" w:hAnsi="Calibri" w:cs="Calibri"/>
          <w:color w:val="auto"/>
        </w:rPr>
      </w:pP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color w:val="auto"/>
        </w:rPr>
      </w:pP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6.2 USE CASE UC2: MANAGE WORKLIST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Scope: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EventIt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 application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Level: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User goals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Primary Actor: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Admin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Stakeholders and Interests: 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Registered user: </w:t>
      </w:r>
      <w:r w:rsidRPr="00F31B07">
        <w:rPr>
          <w:rFonts w:ascii="Calibri" w:hAnsi="Calibri" w:cs="Calibri"/>
          <w:color w:val="auto"/>
        </w:rPr>
        <w:t>Can create, promote their events and browse and reserve tickets for published events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General user: </w:t>
      </w:r>
      <w:r w:rsidRPr="00F31B07">
        <w:rPr>
          <w:rFonts w:ascii="Calibri" w:hAnsi="Calibri" w:cs="Calibri"/>
          <w:color w:val="auto"/>
        </w:rPr>
        <w:t>Can browse published events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Pre-conditions: </w:t>
      </w:r>
      <w:r w:rsidRPr="00F31B07">
        <w:rPr>
          <w:rFonts w:ascii="Calibri" w:hAnsi="Calibri" w:cs="Calibri"/>
          <w:color w:val="000000"/>
          <w:sz w:val="24"/>
          <w:szCs w:val="24"/>
        </w:rPr>
        <w:t>The admin should be logged into the application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Post-conditions: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The worklist is updated and the approved events are published on the website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Main Success Scenario (Basic Flow): </w:t>
      </w:r>
    </w:p>
    <w:p w:rsidR="00F90EFA" w:rsidRPr="00F31B07" w:rsidRDefault="00F90EFA" w:rsidP="00CC432B">
      <w:pPr>
        <w:pStyle w:val="Default"/>
        <w:numPr>
          <w:ilvl w:val="0"/>
          <w:numId w:val="26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>The admin clicks on the w</w:t>
      </w:r>
      <w:r w:rsidR="00CC432B" w:rsidRPr="00F31B07">
        <w:rPr>
          <w:rFonts w:ascii="Calibri" w:hAnsi="Calibri" w:cs="Calibri"/>
        </w:rPr>
        <w:t>orklist</w:t>
      </w:r>
    </w:p>
    <w:p w:rsidR="00F90EFA" w:rsidRPr="00F31B07" w:rsidRDefault="00F90EFA" w:rsidP="00CC432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22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The system displays the event approval requests </w:t>
      </w:r>
    </w:p>
    <w:p w:rsidR="00F90EFA" w:rsidRPr="00F31B07" w:rsidRDefault="00F90EFA" w:rsidP="00CC432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22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The admin clicks on the event for its details </w:t>
      </w:r>
    </w:p>
    <w:p w:rsidR="00F90EFA" w:rsidRPr="00F31B07" w:rsidRDefault="00F90EFA" w:rsidP="00CC432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22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The system displays the details from the create event form submitted by the user </w:t>
      </w:r>
    </w:p>
    <w:p w:rsidR="00F90EFA" w:rsidRPr="00F31B07" w:rsidRDefault="00F90EFA" w:rsidP="00CC432B">
      <w:pPr>
        <w:pStyle w:val="ListParagraph"/>
        <w:numPr>
          <w:ilvl w:val="0"/>
          <w:numId w:val="26"/>
        </w:numPr>
        <w:autoSpaceDE w:val="0"/>
        <w:autoSpaceDN w:val="0"/>
        <w:adjustRightInd w:val="0"/>
        <w:spacing w:after="22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>The admin approves or rejects the event</w:t>
      </w:r>
    </w:p>
    <w:p w:rsidR="00F90EFA" w:rsidRPr="00F31B07" w:rsidRDefault="00F90EFA" w:rsidP="00CC432B">
      <w:pPr>
        <w:pStyle w:val="ListParagraph"/>
        <w:numPr>
          <w:ilvl w:val="0"/>
          <w:numId w:val="26"/>
        </w:num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>The system sends a notification to user regarding the event approval.</w:t>
      </w:r>
    </w:p>
    <w:p w:rsidR="002F6197" w:rsidRDefault="002F6197" w:rsidP="002D5A76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lastRenderedPageBreak/>
        <w:t xml:space="preserve">Extensions (or Alternative Flows):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5a. </w:t>
      </w:r>
      <w:proofErr w:type="gramStart"/>
      <w:r w:rsidRPr="00F31B07">
        <w:rPr>
          <w:rFonts w:ascii="Calibri" w:hAnsi="Calibri" w:cs="Calibri"/>
          <w:color w:val="000000"/>
          <w:sz w:val="24"/>
          <w:szCs w:val="24"/>
        </w:rPr>
        <w:t>The</w:t>
      </w:r>
      <w:proofErr w:type="gramEnd"/>
      <w:r w:rsidRPr="00F31B07">
        <w:rPr>
          <w:rFonts w:ascii="Calibri" w:hAnsi="Calibri" w:cs="Calibri"/>
          <w:color w:val="000000"/>
          <w:sz w:val="24"/>
          <w:szCs w:val="24"/>
        </w:rPr>
        <w:t xml:space="preserve"> admin approves the event </w:t>
      </w:r>
    </w:p>
    <w:p w:rsidR="00F90EFA" w:rsidRPr="00F31B07" w:rsidRDefault="00F90EFA" w:rsidP="002D5A76">
      <w:pPr>
        <w:autoSpaceDE w:val="0"/>
        <w:autoSpaceDN w:val="0"/>
        <w:adjustRightInd w:val="0"/>
        <w:spacing w:after="22"/>
        <w:ind w:left="36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>1. The system publishes the event on the website</w:t>
      </w:r>
    </w:p>
    <w:p w:rsidR="00F90EFA" w:rsidRPr="00F31B07" w:rsidRDefault="00F90EFA" w:rsidP="002D5A76">
      <w:pPr>
        <w:jc w:val="both"/>
        <w:rPr>
          <w:sz w:val="24"/>
          <w:szCs w:val="24"/>
        </w:rPr>
      </w:pPr>
    </w:p>
    <w:p w:rsidR="00F90EFA" w:rsidRPr="00F31B07" w:rsidRDefault="00F90EFA" w:rsidP="002D5A76">
      <w:pPr>
        <w:jc w:val="both"/>
        <w:rPr>
          <w:sz w:val="24"/>
          <w:szCs w:val="24"/>
        </w:rPr>
      </w:pPr>
    </w:p>
    <w:p w:rsidR="00F90EFA" w:rsidRPr="00F31B07" w:rsidRDefault="00F90EFA" w:rsidP="002D5A76">
      <w:pPr>
        <w:jc w:val="both"/>
        <w:rPr>
          <w:rFonts w:asciiTheme="minorHAnsi" w:hAnsiTheme="minorHAnsi"/>
          <w:b/>
          <w:sz w:val="24"/>
          <w:szCs w:val="24"/>
        </w:rPr>
      </w:pPr>
      <w:r w:rsidRPr="00F31B07">
        <w:rPr>
          <w:rFonts w:asciiTheme="minorHAnsi" w:hAnsiTheme="minorHAnsi"/>
          <w:b/>
          <w:sz w:val="24"/>
          <w:szCs w:val="24"/>
        </w:rPr>
        <w:t xml:space="preserve">6.3 USE CASE UC3: BROWSE EVENTS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Scope: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EventIt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 application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Level: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User goals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Primary Actors: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General user, </w:t>
      </w:r>
      <w:proofErr w:type="gramStart"/>
      <w:r w:rsidRPr="00F31B07">
        <w:rPr>
          <w:rFonts w:ascii="Calibri" w:hAnsi="Calibri" w:cs="Calibri"/>
          <w:color w:val="000000"/>
          <w:sz w:val="24"/>
          <w:szCs w:val="24"/>
        </w:rPr>
        <w:t>Registered</w:t>
      </w:r>
      <w:proofErr w:type="gramEnd"/>
      <w:r w:rsidRPr="00F31B07">
        <w:rPr>
          <w:rFonts w:ascii="Calibri" w:hAnsi="Calibri" w:cs="Calibri"/>
          <w:color w:val="000000"/>
          <w:sz w:val="24"/>
          <w:szCs w:val="24"/>
        </w:rPr>
        <w:t xml:space="preserve"> user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Stakeholders and Interests: 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Registered user: </w:t>
      </w:r>
      <w:r w:rsidRPr="00F31B07">
        <w:rPr>
          <w:rFonts w:ascii="Calibri" w:hAnsi="Calibri" w:cs="Calibri"/>
          <w:color w:val="auto"/>
        </w:rPr>
        <w:t>Can create, promote their events and browse and reserve tickets for published events</w:t>
      </w:r>
    </w:p>
    <w:p w:rsidR="00F90EFA" w:rsidRPr="00F31B07" w:rsidRDefault="00F90EFA" w:rsidP="002D5A76">
      <w:pPr>
        <w:autoSpaceDE w:val="0"/>
        <w:autoSpaceDN w:val="0"/>
        <w:adjustRightInd w:val="0"/>
        <w:ind w:left="270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sz w:val="24"/>
          <w:szCs w:val="24"/>
        </w:rPr>
        <w:t xml:space="preserve">General user: </w:t>
      </w:r>
      <w:r w:rsidRPr="00F31B07">
        <w:rPr>
          <w:rFonts w:ascii="Calibri" w:hAnsi="Calibri" w:cs="Calibri"/>
          <w:sz w:val="24"/>
          <w:szCs w:val="24"/>
        </w:rPr>
        <w:t>Can browse published events</w:t>
      </w: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Pre-conditions: </w:t>
      </w:r>
      <w:r w:rsidRPr="00F31B07">
        <w:rPr>
          <w:rFonts w:ascii="Calibri" w:hAnsi="Calibri" w:cs="Calibri"/>
          <w:color w:val="000000"/>
          <w:sz w:val="24"/>
          <w:szCs w:val="24"/>
        </w:rPr>
        <w:t>User must visit the web application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Post-conditions: </w:t>
      </w:r>
      <w:r w:rsidRPr="00F31B07">
        <w:rPr>
          <w:rFonts w:ascii="Calibri" w:hAnsi="Calibri" w:cs="Calibri"/>
          <w:color w:val="000000"/>
          <w:sz w:val="24"/>
          <w:szCs w:val="24"/>
        </w:rPr>
        <w:t>List of all the events is displayed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/>
          <w:sz w:val="24"/>
          <w:szCs w:val="24"/>
        </w:rPr>
      </w:pPr>
      <w:r w:rsidRPr="00F31B07">
        <w:rPr>
          <w:rFonts w:ascii="Calibri" w:hAnsi="Calibri"/>
          <w:b/>
          <w:bCs/>
          <w:sz w:val="24"/>
          <w:szCs w:val="24"/>
        </w:rPr>
        <w:t xml:space="preserve">Main Success Scenario (Basic Flow): </w:t>
      </w:r>
    </w:p>
    <w:p w:rsidR="00F90EFA" w:rsidRPr="00F31B07" w:rsidRDefault="00F90EFA" w:rsidP="00CC432B">
      <w:pPr>
        <w:pStyle w:val="ListParagraph"/>
        <w:numPr>
          <w:ilvl w:val="0"/>
          <w:numId w:val="28"/>
        </w:numPr>
        <w:autoSpaceDE w:val="0"/>
        <w:autoSpaceDN w:val="0"/>
        <w:adjustRightInd w:val="0"/>
        <w:jc w:val="both"/>
        <w:rPr>
          <w:rFonts w:ascii="Calibri" w:hAnsi="Calibri" w:cs="Calibri"/>
          <w:sz w:val="24"/>
          <w:szCs w:val="24"/>
        </w:rPr>
      </w:pPr>
      <w:r w:rsidRPr="00F31B07">
        <w:rPr>
          <w:rFonts w:ascii="Calibri" w:hAnsi="Calibri" w:cs="Calibri"/>
          <w:sz w:val="24"/>
          <w:szCs w:val="24"/>
        </w:rPr>
        <w:t xml:space="preserve">The user visits the web site </w:t>
      </w:r>
      <w:r w:rsidR="00951205" w:rsidRPr="00F31B07">
        <w:rPr>
          <w:rFonts w:ascii="Calibri" w:hAnsi="Calibri" w:cs="Calibri"/>
          <w:sz w:val="24"/>
          <w:szCs w:val="24"/>
        </w:rPr>
        <w:t>and clicks on the browse events</w:t>
      </w:r>
    </w:p>
    <w:p w:rsidR="00F90EFA" w:rsidRPr="00F31B07" w:rsidRDefault="00F90EFA" w:rsidP="00CC432B">
      <w:pPr>
        <w:pStyle w:val="ListParagraph"/>
        <w:numPr>
          <w:ilvl w:val="0"/>
          <w:numId w:val="28"/>
        </w:numPr>
        <w:autoSpaceDE w:val="0"/>
        <w:autoSpaceDN w:val="0"/>
        <w:adjustRightInd w:val="0"/>
        <w:jc w:val="both"/>
        <w:rPr>
          <w:rFonts w:ascii="Calibri" w:hAnsi="Calibri" w:cs="Calibri"/>
          <w:sz w:val="24"/>
          <w:szCs w:val="24"/>
        </w:rPr>
      </w:pPr>
      <w:r w:rsidRPr="00F31B07">
        <w:rPr>
          <w:rFonts w:ascii="Calibri" w:hAnsi="Calibri" w:cs="Calibri"/>
          <w:sz w:val="24"/>
          <w:szCs w:val="24"/>
        </w:rPr>
        <w:t xml:space="preserve">The system displays the list of all the </w:t>
      </w:r>
      <w:r w:rsidR="00B91182">
        <w:rPr>
          <w:rFonts w:ascii="Calibri" w:hAnsi="Calibri" w:cs="Calibri"/>
          <w:sz w:val="24"/>
          <w:szCs w:val="24"/>
        </w:rPr>
        <w:t xml:space="preserve">upcoming </w:t>
      </w:r>
      <w:r w:rsidRPr="00F31B07">
        <w:rPr>
          <w:rFonts w:ascii="Calibri" w:hAnsi="Calibri" w:cs="Calibri"/>
          <w:sz w:val="24"/>
          <w:szCs w:val="24"/>
        </w:rPr>
        <w:t>events</w:t>
      </w:r>
    </w:p>
    <w:p w:rsidR="00F90EFA" w:rsidRPr="00F31B07" w:rsidRDefault="00F90EFA" w:rsidP="00CC432B">
      <w:pPr>
        <w:pStyle w:val="ListParagraph"/>
        <w:numPr>
          <w:ilvl w:val="0"/>
          <w:numId w:val="28"/>
        </w:numPr>
        <w:autoSpaceDE w:val="0"/>
        <w:autoSpaceDN w:val="0"/>
        <w:adjustRightInd w:val="0"/>
        <w:jc w:val="both"/>
        <w:rPr>
          <w:rFonts w:ascii="Calibri" w:hAnsi="Calibri" w:cs="Calibri"/>
          <w:sz w:val="24"/>
          <w:szCs w:val="24"/>
        </w:rPr>
      </w:pPr>
      <w:r w:rsidRPr="00F31B07">
        <w:rPr>
          <w:rFonts w:ascii="Calibri" w:hAnsi="Calibri" w:cs="Calibri"/>
          <w:sz w:val="24"/>
          <w:szCs w:val="24"/>
        </w:rPr>
        <w:t>The user clicks on the event of his/her choice</w:t>
      </w:r>
    </w:p>
    <w:p w:rsidR="00F90EFA" w:rsidRPr="00F31B07" w:rsidRDefault="00F90EFA" w:rsidP="00CC432B">
      <w:pPr>
        <w:pStyle w:val="ListParagraph"/>
        <w:numPr>
          <w:ilvl w:val="0"/>
          <w:numId w:val="28"/>
        </w:numPr>
        <w:autoSpaceDE w:val="0"/>
        <w:autoSpaceDN w:val="0"/>
        <w:adjustRightInd w:val="0"/>
        <w:jc w:val="both"/>
        <w:rPr>
          <w:rFonts w:ascii="Calibri" w:hAnsi="Calibri" w:cs="Calibri"/>
          <w:sz w:val="24"/>
          <w:szCs w:val="24"/>
        </w:rPr>
      </w:pPr>
      <w:r w:rsidRPr="00F31B07">
        <w:rPr>
          <w:rFonts w:ascii="Calibri" w:hAnsi="Calibri" w:cs="Calibri"/>
          <w:sz w:val="24"/>
          <w:szCs w:val="24"/>
        </w:rPr>
        <w:t>The system displays the event page with the event details.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sz w:val="24"/>
          <w:szCs w:val="24"/>
        </w:rPr>
      </w:pPr>
      <w:r w:rsidRPr="00F31B07">
        <w:rPr>
          <w:rFonts w:ascii="Calibri" w:hAnsi="Calibri" w:cs="Calibri"/>
          <w:b/>
          <w:bCs/>
          <w:sz w:val="24"/>
          <w:szCs w:val="24"/>
        </w:rPr>
        <w:t xml:space="preserve"> Extensions (or Alternative Flows):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sz w:val="24"/>
          <w:szCs w:val="24"/>
        </w:rPr>
      </w:pPr>
      <w:r w:rsidRPr="00F31B07">
        <w:rPr>
          <w:rFonts w:ascii="Calibri" w:hAnsi="Calibri" w:cs="Calibri"/>
          <w:sz w:val="24"/>
          <w:szCs w:val="24"/>
        </w:rPr>
        <w:t xml:space="preserve">2a. </w:t>
      </w:r>
      <w:proofErr w:type="gramStart"/>
      <w:r w:rsidRPr="00F31B07">
        <w:rPr>
          <w:rFonts w:ascii="Calibri" w:hAnsi="Calibri" w:cs="Calibri"/>
          <w:sz w:val="24"/>
          <w:szCs w:val="24"/>
        </w:rPr>
        <w:t>The</w:t>
      </w:r>
      <w:proofErr w:type="gramEnd"/>
      <w:r w:rsidRPr="00F31B07">
        <w:rPr>
          <w:rFonts w:ascii="Calibri" w:hAnsi="Calibri" w:cs="Calibri"/>
          <w:sz w:val="24"/>
          <w:szCs w:val="24"/>
        </w:rPr>
        <w:t xml:space="preserve"> system displays the message “No upcoming events” 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sz w:val="24"/>
          <w:szCs w:val="24"/>
        </w:rPr>
      </w:pPr>
      <w:r w:rsidRPr="00F31B07">
        <w:rPr>
          <w:rFonts w:ascii="Calibri" w:hAnsi="Calibri" w:cs="Calibri"/>
          <w:sz w:val="24"/>
          <w:szCs w:val="24"/>
        </w:rPr>
        <w:t>2b. Includes UC</w:t>
      </w:r>
      <w:r w:rsidR="00951205" w:rsidRPr="00F31B07">
        <w:rPr>
          <w:rFonts w:ascii="Calibri" w:hAnsi="Calibri" w:cs="Calibri"/>
          <w:sz w:val="24"/>
          <w:szCs w:val="24"/>
        </w:rPr>
        <w:t>6</w:t>
      </w:r>
      <w:r w:rsidRPr="00F31B07">
        <w:rPr>
          <w:rFonts w:ascii="Calibri" w:hAnsi="Calibri" w:cs="Calibri"/>
          <w:sz w:val="24"/>
          <w:szCs w:val="24"/>
        </w:rPr>
        <w:t xml:space="preserve"> Search events</w:t>
      </w:r>
    </w:p>
    <w:p w:rsidR="00CC432B" w:rsidRPr="00F31B07" w:rsidRDefault="00CC432B" w:rsidP="002D5A76">
      <w:pPr>
        <w:autoSpaceDE w:val="0"/>
        <w:autoSpaceDN w:val="0"/>
        <w:adjustRightInd w:val="0"/>
        <w:jc w:val="both"/>
        <w:rPr>
          <w:rFonts w:ascii="Calibri" w:hAnsi="Calibri" w:cs="Calibri"/>
          <w:sz w:val="24"/>
          <w:szCs w:val="24"/>
        </w:rPr>
      </w:pPr>
    </w:p>
    <w:p w:rsidR="00F90EFA" w:rsidRPr="00F31B07" w:rsidRDefault="00F90EFA" w:rsidP="002D5A76">
      <w:pPr>
        <w:jc w:val="both"/>
        <w:rPr>
          <w:sz w:val="24"/>
          <w:szCs w:val="24"/>
        </w:rPr>
      </w:pPr>
    </w:p>
    <w:p w:rsidR="00F90EFA" w:rsidRPr="00F31B07" w:rsidRDefault="00F90EFA" w:rsidP="002D5A76">
      <w:pPr>
        <w:jc w:val="both"/>
        <w:rPr>
          <w:rFonts w:asciiTheme="minorHAnsi" w:hAnsiTheme="minorHAnsi"/>
          <w:b/>
          <w:sz w:val="24"/>
          <w:szCs w:val="24"/>
        </w:rPr>
      </w:pPr>
      <w:r w:rsidRPr="00F31B07">
        <w:rPr>
          <w:rFonts w:asciiTheme="minorHAnsi" w:hAnsiTheme="minorHAnsi"/>
          <w:b/>
          <w:sz w:val="24"/>
          <w:szCs w:val="24"/>
        </w:rPr>
        <w:t>6.4 USE CASE UC4: TICKET RESERVATION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Scope: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EventIt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 application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Level: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User goals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Primary Actor: </w:t>
      </w:r>
      <w:r w:rsidRPr="00F31B07">
        <w:rPr>
          <w:rFonts w:ascii="Calibri" w:hAnsi="Calibri" w:cs="Calibri"/>
          <w:color w:val="000000"/>
          <w:sz w:val="24"/>
          <w:szCs w:val="24"/>
        </w:rPr>
        <w:t>Registered User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Stakeholders and Interests: 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Registered user: </w:t>
      </w:r>
      <w:r w:rsidRPr="00F31B07">
        <w:rPr>
          <w:rFonts w:ascii="Calibri" w:hAnsi="Calibri" w:cs="Calibri"/>
          <w:color w:val="auto"/>
        </w:rPr>
        <w:t>Can create, promote their events and browse and reserve tickets for published events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General user: </w:t>
      </w:r>
      <w:r w:rsidRPr="00F31B07">
        <w:rPr>
          <w:rFonts w:ascii="Calibri" w:hAnsi="Calibri" w:cs="Calibri"/>
          <w:color w:val="auto"/>
        </w:rPr>
        <w:t>Can browse published events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Pre-conditions: </w:t>
      </w:r>
      <w:r w:rsidRPr="00F31B07">
        <w:rPr>
          <w:rFonts w:ascii="Calibri" w:hAnsi="Calibri" w:cs="Calibri"/>
          <w:color w:val="000000"/>
          <w:sz w:val="24"/>
          <w:szCs w:val="24"/>
        </w:rPr>
        <w:t>The user should be logged into the application and select an event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Post-conditions: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The event ticket is reserved for the user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Main Success Scenario (Basic Flow): </w:t>
      </w:r>
    </w:p>
    <w:p w:rsidR="00F90EFA" w:rsidRPr="00F31B07" w:rsidRDefault="00F90EFA" w:rsidP="00CC432B">
      <w:pPr>
        <w:pStyle w:val="Default"/>
        <w:numPr>
          <w:ilvl w:val="0"/>
          <w:numId w:val="30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 xml:space="preserve">The user clicks on the reserve ticket </w:t>
      </w:r>
      <w:r w:rsidR="00951205" w:rsidRPr="00F31B07">
        <w:rPr>
          <w:rFonts w:ascii="Calibri" w:hAnsi="Calibri" w:cs="Calibri"/>
        </w:rPr>
        <w:t>option</w:t>
      </w:r>
      <w:r w:rsidRPr="00F31B07">
        <w:rPr>
          <w:rFonts w:ascii="Calibri" w:hAnsi="Calibri" w:cs="Calibri"/>
        </w:rPr>
        <w:t xml:space="preserve"> on the event page</w:t>
      </w:r>
    </w:p>
    <w:p w:rsidR="00F90EFA" w:rsidRPr="00F31B07" w:rsidRDefault="00F90EFA" w:rsidP="00CC432B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22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>The system displays a confirmation form for ticket reservation</w:t>
      </w:r>
    </w:p>
    <w:p w:rsidR="00F90EFA" w:rsidRPr="00F31B07" w:rsidRDefault="00F90EFA" w:rsidP="00CC432B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22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>The user confirms by filling his details in the form and submits it</w:t>
      </w:r>
    </w:p>
    <w:p w:rsidR="00F90EFA" w:rsidRPr="00F31B07" w:rsidRDefault="00F90EFA" w:rsidP="00CC432B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22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>The system sends an email to the user regarding the confirmation of ticket reservation</w:t>
      </w:r>
    </w:p>
    <w:p w:rsidR="00F90EFA" w:rsidRPr="00F31B07" w:rsidRDefault="00F90EFA" w:rsidP="00CC432B">
      <w:pPr>
        <w:pStyle w:val="ListParagraph"/>
        <w:numPr>
          <w:ilvl w:val="0"/>
          <w:numId w:val="30"/>
        </w:numPr>
        <w:autoSpaceDE w:val="0"/>
        <w:autoSpaceDN w:val="0"/>
        <w:adjustRightInd w:val="0"/>
        <w:spacing w:after="22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The system displays a message “Ticket is reserved”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Extensions (or Alternative Flows):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bCs/>
        </w:rPr>
      </w:pPr>
      <w:r w:rsidRPr="00F31B07">
        <w:rPr>
          <w:rFonts w:ascii="Calibri" w:hAnsi="Calibri" w:cs="Calibri"/>
          <w:bCs/>
        </w:rPr>
        <w:t>a. At any time system fails,</w:t>
      </w:r>
    </w:p>
    <w:p w:rsidR="00F90EFA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bCs/>
          <w:sz w:val="24"/>
          <w:szCs w:val="24"/>
        </w:rPr>
      </w:pPr>
      <w:r w:rsidRPr="00F31B07">
        <w:rPr>
          <w:rFonts w:ascii="Calibri" w:hAnsi="Calibri" w:cs="Calibri"/>
          <w:bCs/>
          <w:sz w:val="24"/>
          <w:szCs w:val="24"/>
        </w:rPr>
        <w:t>To support recovery, ensure the system’s state is not changed and all the events are recovered from any step of the scenario.</w:t>
      </w:r>
    </w:p>
    <w:p w:rsidR="002F6197" w:rsidRPr="002F6197" w:rsidRDefault="002F6197" w:rsidP="002F6197">
      <w:pPr>
        <w:autoSpaceDE w:val="0"/>
        <w:autoSpaceDN w:val="0"/>
        <w:adjustRightInd w:val="0"/>
        <w:jc w:val="both"/>
        <w:rPr>
          <w:rFonts w:ascii="Calibri" w:hAnsi="Calibri" w:cs="Calibri"/>
          <w:bCs/>
          <w:sz w:val="24"/>
          <w:szCs w:val="24"/>
        </w:rPr>
      </w:pPr>
      <w:r>
        <w:rPr>
          <w:rFonts w:ascii="Calibri" w:hAnsi="Calibri" w:cs="Calibri"/>
          <w:bCs/>
          <w:sz w:val="24"/>
          <w:szCs w:val="24"/>
        </w:rPr>
        <w:t xml:space="preserve">1a. </w:t>
      </w:r>
      <w:r w:rsidRPr="002F6197">
        <w:rPr>
          <w:rFonts w:ascii="Calibri" w:hAnsi="Calibri" w:cs="Calibri"/>
          <w:bCs/>
          <w:sz w:val="24"/>
          <w:szCs w:val="24"/>
        </w:rPr>
        <w:t>User select cancel ticket option on the event page. Include use case ‘Cancel Ticket Reservation’ UC5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2a. </w:t>
      </w:r>
      <w:proofErr w:type="gramStart"/>
      <w:r w:rsidRPr="00F31B07">
        <w:rPr>
          <w:rFonts w:ascii="Calibri" w:hAnsi="Calibri" w:cs="Calibri"/>
          <w:color w:val="000000"/>
          <w:sz w:val="24"/>
          <w:szCs w:val="24"/>
        </w:rPr>
        <w:t>The</w:t>
      </w:r>
      <w:proofErr w:type="gramEnd"/>
      <w:r w:rsidRPr="00F31B07">
        <w:rPr>
          <w:rFonts w:ascii="Calibri" w:hAnsi="Calibri" w:cs="Calibri"/>
          <w:color w:val="000000"/>
          <w:sz w:val="24"/>
          <w:szCs w:val="24"/>
        </w:rPr>
        <w:t xml:space="preserve"> system displays a message “Tickets are sold out”</w:t>
      </w:r>
    </w:p>
    <w:p w:rsidR="002F6197" w:rsidRDefault="002F6197" w:rsidP="002D5A76">
      <w:pPr>
        <w:jc w:val="both"/>
        <w:rPr>
          <w:rFonts w:asciiTheme="minorHAnsi" w:hAnsiTheme="minorHAnsi"/>
          <w:b/>
          <w:sz w:val="24"/>
          <w:szCs w:val="24"/>
        </w:rPr>
      </w:pPr>
    </w:p>
    <w:p w:rsidR="00F90EFA" w:rsidRPr="00F31B07" w:rsidRDefault="00F90EFA" w:rsidP="002D5A76">
      <w:pPr>
        <w:jc w:val="both"/>
        <w:rPr>
          <w:rFonts w:asciiTheme="minorHAnsi" w:hAnsiTheme="minorHAnsi"/>
          <w:b/>
          <w:sz w:val="24"/>
          <w:szCs w:val="24"/>
        </w:rPr>
      </w:pPr>
      <w:r w:rsidRPr="00F31B07">
        <w:rPr>
          <w:rFonts w:asciiTheme="minorHAnsi" w:hAnsiTheme="minorHAnsi"/>
          <w:b/>
          <w:sz w:val="24"/>
          <w:szCs w:val="24"/>
        </w:rPr>
        <w:t>6.5 USE CASE UC5: CANCEL TICKET RESERVATION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Scope: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EventIt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 application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Level: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User goals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Primary Actor: </w:t>
      </w:r>
      <w:r w:rsidRPr="00F31B07">
        <w:rPr>
          <w:rFonts w:ascii="Calibri" w:hAnsi="Calibri" w:cs="Calibri"/>
          <w:color w:val="000000"/>
          <w:sz w:val="24"/>
          <w:szCs w:val="24"/>
        </w:rPr>
        <w:t>Registered User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Stakeholders and Interests: 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Registered user: </w:t>
      </w:r>
      <w:r w:rsidRPr="00F31B07">
        <w:rPr>
          <w:rFonts w:ascii="Calibri" w:hAnsi="Calibri" w:cs="Calibri"/>
          <w:color w:val="auto"/>
        </w:rPr>
        <w:t>Can create, promote their events and browse and reserve tickets for published events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General user: </w:t>
      </w:r>
      <w:r w:rsidRPr="00F31B07">
        <w:rPr>
          <w:rFonts w:ascii="Calibri" w:hAnsi="Calibri" w:cs="Calibri"/>
          <w:color w:val="auto"/>
        </w:rPr>
        <w:t>Can browse published events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Pre-conditions: </w:t>
      </w:r>
      <w:r w:rsidRPr="00F31B07">
        <w:rPr>
          <w:rFonts w:ascii="Calibri" w:hAnsi="Calibri" w:cs="Calibri"/>
          <w:color w:val="000000"/>
          <w:sz w:val="24"/>
          <w:szCs w:val="24"/>
        </w:rPr>
        <w:t>The user should have reserved a ticket for an event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Post-conditions: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The reserved ticket is cancelled for the user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Main Success Scenario (Basic Flow): </w:t>
      </w:r>
    </w:p>
    <w:p w:rsidR="00F90EFA" w:rsidRPr="00F31B07" w:rsidRDefault="00F90EFA" w:rsidP="006625AD">
      <w:pPr>
        <w:pStyle w:val="Default"/>
        <w:numPr>
          <w:ilvl w:val="0"/>
          <w:numId w:val="34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 xml:space="preserve">The user selects the Ticket reservation history  </w:t>
      </w:r>
    </w:p>
    <w:p w:rsidR="00F90EFA" w:rsidRPr="00F31B07" w:rsidRDefault="00F90EFA" w:rsidP="006625AD">
      <w:pPr>
        <w:pStyle w:val="Default"/>
        <w:numPr>
          <w:ilvl w:val="0"/>
          <w:numId w:val="34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>The system displays the list of reserved tickets</w:t>
      </w:r>
    </w:p>
    <w:p w:rsidR="00F90EFA" w:rsidRPr="00F31B07" w:rsidRDefault="00F90EFA" w:rsidP="006625AD">
      <w:pPr>
        <w:pStyle w:val="Default"/>
        <w:numPr>
          <w:ilvl w:val="0"/>
          <w:numId w:val="34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>The user selects the particular ticket to cancel</w:t>
      </w:r>
    </w:p>
    <w:p w:rsidR="00F90EFA" w:rsidRPr="00F31B07" w:rsidRDefault="00F90EFA" w:rsidP="006625AD">
      <w:pPr>
        <w:pStyle w:val="Default"/>
        <w:numPr>
          <w:ilvl w:val="0"/>
          <w:numId w:val="34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 xml:space="preserve">The user clicks on the cancel ticket reservation button </w:t>
      </w:r>
    </w:p>
    <w:p w:rsidR="00F90EFA" w:rsidRPr="00F31B07" w:rsidRDefault="00F90EFA" w:rsidP="006625AD">
      <w:pPr>
        <w:pStyle w:val="Default"/>
        <w:numPr>
          <w:ilvl w:val="0"/>
          <w:numId w:val="34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>The system sends an email notification to the user regarding the ticket cancellation</w:t>
      </w:r>
    </w:p>
    <w:p w:rsidR="00F90EFA" w:rsidRPr="00F31B07" w:rsidRDefault="00F90EFA" w:rsidP="006625AD">
      <w:pPr>
        <w:pStyle w:val="Default"/>
        <w:numPr>
          <w:ilvl w:val="0"/>
          <w:numId w:val="34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 xml:space="preserve">The system displays the message “Reserved ticket is cancelled”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b/>
          <w:bCs/>
        </w:rPr>
      </w:pPr>
      <w:r w:rsidRPr="00F31B07">
        <w:rPr>
          <w:rFonts w:ascii="Calibri" w:hAnsi="Calibri" w:cs="Calibri"/>
          <w:b/>
          <w:bCs/>
        </w:rPr>
        <w:t>Extensions (or Alternative Flows):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bCs/>
        </w:rPr>
      </w:pPr>
      <w:r w:rsidRPr="00F31B07">
        <w:rPr>
          <w:rFonts w:ascii="Calibri" w:hAnsi="Calibri" w:cs="Calibri"/>
          <w:bCs/>
        </w:rPr>
        <w:t>a. At any time system fails,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bCs/>
        </w:rPr>
      </w:pPr>
      <w:r w:rsidRPr="00F31B07">
        <w:rPr>
          <w:rFonts w:ascii="Calibri" w:hAnsi="Calibri" w:cs="Calibri"/>
          <w:bCs/>
        </w:rPr>
        <w:t>To support recovery, ensure the system’s state is not changed and all the events are recovered from any step of the scenario.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  <w:bCs/>
        </w:rPr>
        <w:t xml:space="preserve">5a. </w:t>
      </w:r>
      <w:proofErr w:type="gramStart"/>
      <w:r w:rsidRPr="00F31B07">
        <w:rPr>
          <w:rFonts w:ascii="Calibri" w:hAnsi="Calibri" w:cs="Calibri"/>
          <w:bCs/>
        </w:rPr>
        <w:t>The</w:t>
      </w:r>
      <w:proofErr w:type="gramEnd"/>
      <w:r w:rsidRPr="00F31B07">
        <w:rPr>
          <w:rFonts w:ascii="Calibri" w:hAnsi="Calibri" w:cs="Calibri"/>
          <w:bCs/>
        </w:rPr>
        <w:t xml:space="preserve"> system shows a message “Ticket registration finalized. Cannot cancel the ticket”  </w:t>
      </w:r>
    </w:p>
    <w:p w:rsidR="00F90EFA" w:rsidRPr="00F31B07" w:rsidRDefault="00F90EFA" w:rsidP="002D5A76">
      <w:pPr>
        <w:jc w:val="both"/>
        <w:rPr>
          <w:rFonts w:asciiTheme="minorHAnsi" w:hAnsiTheme="minorHAnsi"/>
          <w:b/>
          <w:sz w:val="24"/>
          <w:szCs w:val="24"/>
        </w:rPr>
      </w:pPr>
    </w:p>
    <w:p w:rsidR="00CC432B" w:rsidRPr="00F31B07" w:rsidRDefault="00CC432B" w:rsidP="002D5A76">
      <w:pPr>
        <w:jc w:val="both"/>
        <w:rPr>
          <w:rFonts w:asciiTheme="minorHAnsi" w:hAnsiTheme="minorHAnsi"/>
          <w:b/>
          <w:sz w:val="24"/>
          <w:szCs w:val="24"/>
        </w:rPr>
      </w:pPr>
    </w:p>
    <w:p w:rsidR="00F90EFA" w:rsidRPr="00F31B07" w:rsidRDefault="00F90EFA" w:rsidP="002D5A76">
      <w:pPr>
        <w:jc w:val="both"/>
        <w:rPr>
          <w:rFonts w:asciiTheme="minorHAnsi" w:hAnsiTheme="minorHAnsi"/>
          <w:b/>
          <w:sz w:val="24"/>
          <w:szCs w:val="24"/>
        </w:rPr>
      </w:pPr>
      <w:r w:rsidRPr="00F31B07">
        <w:rPr>
          <w:rFonts w:asciiTheme="minorHAnsi" w:hAnsiTheme="minorHAnsi"/>
          <w:b/>
          <w:sz w:val="24"/>
          <w:szCs w:val="24"/>
        </w:rPr>
        <w:t>6.</w:t>
      </w:r>
      <w:r w:rsidR="00F31B07">
        <w:rPr>
          <w:rFonts w:asciiTheme="minorHAnsi" w:hAnsiTheme="minorHAnsi"/>
          <w:b/>
          <w:sz w:val="24"/>
          <w:szCs w:val="24"/>
        </w:rPr>
        <w:t>6</w:t>
      </w:r>
      <w:r w:rsidRPr="00F31B07">
        <w:rPr>
          <w:rFonts w:asciiTheme="minorHAnsi" w:hAnsiTheme="minorHAnsi"/>
          <w:b/>
          <w:sz w:val="24"/>
          <w:szCs w:val="24"/>
        </w:rPr>
        <w:t xml:space="preserve"> USE CASE UC</w:t>
      </w:r>
      <w:r w:rsidR="00951205" w:rsidRPr="00F31B07">
        <w:rPr>
          <w:rFonts w:asciiTheme="minorHAnsi" w:hAnsiTheme="minorHAnsi"/>
          <w:b/>
          <w:sz w:val="24"/>
          <w:szCs w:val="24"/>
        </w:rPr>
        <w:t>6</w:t>
      </w:r>
      <w:r w:rsidRPr="00F31B07">
        <w:rPr>
          <w:rFonts w:asciiTheme="minorHAnsi" w:hAnsiTheme="minorHAnsi"/>
          <w:b/>
          <w:sz w:val="24"/>
          <w:szCs w:val="24"/>
        </w:rPr>
        <w:t>: SEARCH EVENTS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Scope: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EventIt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 application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Level: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User goals 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Primary Actor: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General User,</w:t>
      </w: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31B07">
        <w:rPr>
          <w:rFonts w:ascii="Calibri" w:hAnsi="Calibri" w:cs="Calibri"/>
          <w:color w:val="000000"/>
          <w:sz w:val="24"/>
          <w:szCs w:val="24"/>
        </w:rPr>
        <w:t>Registered User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Stakeholders and Interests: 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Registered user: </w:t>
      </w:r>
      <w:r w:rsidRPr="00F31B07">
        <w:rPr>
          <w:rFonts w:ascii="Calibri" w:hAnsi="Calibri" w:cs="Calibri"/>
          <w:color w:val="auto"/>
        </w:rPr>
        <w:t>Can create, promote their events and browse and reserve tickets for published events</w:t>
      </w:r>
    </w:p>
    <w:p w:rsidR="00F90EFA" w:rsidRPr="00F31B07" w:rsidRDefault="00F90EFA" w:rsidP="002D5A76">
      <w:pPr>
        <w:pStyle w:val="Default"/>
        <w:ind w:left="270"/>
        <w:jc w:val="both"/>
        <w:rPr>
          <w:rFonts w:ascii="Calibri" w:hAnsi="Calibri" w:cs="Calibri"/>
          <w:color w:val="auto"/>
        </w:rPr>
      </w:pPr>
      <w:r w:rsidRPr="00F31B07">
        <w:rPr>
          <w:rFonts w:ascii="Calibri" w:hAnsi="Calibri" w:cs="Calibri"/>
          <w:b/>
          <w:bCs/>
          <w:color w:val="auto"/>
        </w:rPr>
        <w:t xml:space="preserve">General user: </w:t>
      </w:r>
      <w:r w:rsidRPr="00F31B07">
        <w:rPr>
          <w:rFonts w:ascii="Calibri" w:hAnsi="Calibri" w:cs="Calibri"/>
          <w:color w:val="auto"/>
        </w:rPr>
        <w:t>Can browse published events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Pre-conditions: </w:t>
      </w:r>
      <w:r w:rsidRPr="00F31B07">
        <w:rPr>
          <w:rFonts w:ascii="Calibri" w:hAnsi="Calibri" w:cs="Calibri"/>
          <w:color w:val="000000"/>
          <w:sz w:val="24"/>
          <w:szCs w:val="24"/>
        </w:rPr>
        <w:t>The user should select browse events tab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Post-conditions: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The events are sorted and displayed based on the selected filter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Main Success Scenario (Basic Flow): </w:t>
      </w:r>
    </w:p>
    <w:p w:rsidR="00F90EFA" w:rsidRPr="00F31B07" w:rsidRDefault="00F90EFA" w:rsidP="006625AD">
      <w:pPr>
        <w:pStyle w:val="Default"/>
        <w:numPr>
          <w:ilvl w:val="0"/>
          <w:numId w:val="40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 xml:space="preserve">The user selects the filter </w:t>
      </w:r>
      <w:r w:rsidR="004A3E74">
        <w:rPr>
          <w:rFonts w:ascii="Calibri" w:hAnsi="Calibri" w:cs="Calibri"/>
        </w:rPr>
        <w:t xml:space="preserve">(by category or by date) </w:t>
      </w:r>
      <w:r w:rsidRPr="00F31B07">
        <w:rPr>
          <w:rFonts w:ascii="Calibri" w:hAnsi="Calibri" w:cs="Calibri"/>
        </w:rPr>
        <w:t>by which events should be sorted and displayed</w:t>
      </w:r>
    </w:p>
    <w:p w:rsidR="00F90EFA" w:rsidRPr="00F31B07" w:rsidRDefault="00F90EFA" w:rsidP="006625AD">
      <w:pPr>
        <w:pStyle w:val="Default"/>
        <w:numPr>
          <w:ilvl w:val="0"/>
          <w:numId w:val="40"/>
        </w:numPr>
        <w:jc w:val="both"/>
        <w:rPr>
          <w:rFonts w:ascii="Calibri" w:hAnsi="Calibri" w:cs="Calibri"/>
        </w:rPr>
      </w:pPr>
      <w:r w:rsidRPr="00F31B07">
        <w:rPr>
          <w:rFonts w:ascii="Calibri" w:hAnsi="Calibri" w:cs="Calibri"/>
        </w:rPr>
        <w:t>The system displays the list of events based on the selected filter</w:t>
      </w:r>
    </w:p>
    <w:p w:rsidR="00F90EFA" w:rsidRPr="00F31B07" w:rsidRDefault="00CC432B" w:rsidP="002D5A76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>Ex</w:t>
      </w:r>
      <w:r w:rsidR="00F90EFA"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tensions (or Alternative Flows): </w:t>
      </w:r>
    </w:p>
    <w:p w:rsidR="00F90EFA" w:rsidRPr="00F31B07" w:rsidRDefault="00F90EFA" w:rsidP="002D5A76">
      <w:pPr>
        <w:pStyle w:val="Default"/>
        <w:jc w:val="both"/>
        <w:rPr>
          <w:rFonts w:ascii="Calibri" w:hAnsi="Calibri" w:cs="Calibri"/>
          <w:bCs/>
        </w:rPr>
      </w:pPr>
      <w:r w:rsidRPr="00F31B07">
        <w:rPr>
          <w:rFonts w:ascii="Calibri" w:hAnsi="Calibri" w:cs="Calibri"/>
          <w:bCs/>
        </w:rPr>
        <w:t>a. At any time system fails,</w:t>
      </w:r>
    </w:p>
    <w:p w:rsidR="00F90EFA" w:rsidRPr="00F31B07" w:rsidRDefault="00F90EFA" w:rsidP="002D5A76">
      <w:pPr>
        <w:autoSpaceDE w:val="0"/>
        <w:autoSpaceDN w:val="0"/>
        <w:adjustRightInd w:val="0"/>
        <w:jc w:val="both"/>
        <w:rPr>
          <w:rFonts w:ascii="Calibri" w:hAnsi="Calibri" w:cs="Calibri"/>
          <w:bCs/>
          <w:sz w:val="24"/>
          <w:szCs w:val="24"/>
        </w:rPr>
      </w:pPr>
      <w:r w:rsidRPr="00F31B07">
        <w:rPr>
          <w:rFonts w:ascii="Calibri" w:hAnsi="Calibri" w:cs="Calibri"/>
          <w:bCs/>
          <w:sz w:val="24"/>
          <w:szCs w:val="24"/>
        </w:rPr>
        <w:t>To support recovery, ensure the system’s state is not changed and all the events are recovered from any step of the scenario.</w:t>
      </w:r>
    </w:p>
    <w:p w:rsidR="00016EBC" w:rsidRPr="00F31B07" w:rsidRDefault="00016EBC" w:rsidP="002D5A76">
      <w:pPr>
        <w:spacing w:line="580" w:lineRule="atLeast"/>
        <w:ind w:left="100" w:right="5746"/>
        <w:jc w:val="both"/>
        <w:rPr>
          <w:sz w:val="24"/>
          <w:szCs w:val="24"/>
        </w:rPr>
      </w:pPr>
    </w:p>
    <w:p w:rsidR="00F90EFA" w:rsidRDefault="00F90EFA" w:rsidP="002D5A76">
      <w:pPr>
        <w:spacing w:line="580" w:lineRule="atLeast"/>
        <w:ind w:left="100" w:right="5746"/>
        <w:jc w:val="both"/>
        <w:rPr>
          <w:sz w:val="24"/>
          <w:szCs w:val="24"/>
        </w:rPr>
      </w:pPr>
    </w:p>
    <w:p w:rsidR="00F31B07" w:rsidRDefault="00F31B07" w:rsidP="00F31B07">
      <w:pPr>
        <w:pStyle w:val="ListParagraph"/>
        <w:spacing w:before="41" w:line="320" w:lineRule="exact"/>
        <w:ind w:left="360"/>
        <w:jc w:val="both"/>
        <w:rPr>
          <w:rFonts w:ascii="Calibri" w:eastAsia="Calibri" w:hAnsi="Calibri" w:cs="Calibri"/>
          <w:b/>
          <w:color w:val="C00000"/>
          <w:sz w:val="28"/>
          <w:szCs w:val="28"/>
        </w:rPr>
      </w:pPr>
    </w:p>
    <w:p w:rsidR="00016EBC" w:rsidRPr="00F31B07" w:rsidRDefault="00E12212" w:rsidP="001C0BC9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b/>
          <w:color w:val="C00000"/>
          <w:sz w:val="28"/>
          <w:szCs w:val="28"/>
        </w:rPr>
      </w:pPr>
      <w:r w:rsidRPr="00F31B07">
        <w:rPr>
          <w:rFonts w:ascii="Calibri" w:eastAsia="Calibri" w:hAnsi="Calibri" w:cs="Calibri"/>
          <w:b/>
          <w:color w:val="C00000"/>
          <w:sz w:val="28"/>
          <w:szCs w:val="28"/>
        </w:rPr>
        <w:lastRenderedPageBreak/>
        <w:t>SYSTEM SEQUENCE DIAGRAM</w:t>
      </w:r>
    </w:p>
    <w:p w:rsidR="00016EBC" w:rsidRPr="00F31B07" w:rsidRDefault="00016EBC" w:rsidP="002D5A76">
      <w:pPr>
        <w:spacing w:before="11" w:line="28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80" w:lineRule="exact"/>
        <w:ind w:left="100"/>
        <w:jc w:val="both"/>
        <w:rPr>
          <w:rFonts w:ascii="Calibri" w:eastAsia="Calibri" w:hAnsi="Calibri" w:cs="Calibri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proofErr w:type="gramStart"/>
      <w:r w:rsidRPr="00F31B07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7.1  CREATE</w:t>
      </w:r>
      <w:proofErr w:type="gramEnd"/>
      <w:r w:rsidRPr="00F31B07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 xml:space="preserve"> EVENT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3371DB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D0D0D" w:themeColor="text1" w:themeTint="F2"/>
          <w:sz w:val="24"/>
          <w:szCs w:val="24"/>
        </w:rPr>
        <w:drawing>
          <wp:inline distT="0" distB="0" distL="0" distR="0">
            <wp:extent cx="5730949" cy="2509283"/>
            <wp:effectExtent l="0" t="0" r="3175" b="5715"/>
            <wp:docPr id="1" name="Picture 1" descr="C:\Users\Niveditha\Downloads\Create_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iveditha\Downloads\Create_Event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2513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  <w:r w:rsidRPr="00F31B07"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t>7.2 MANAGE WORKLIST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F31B07" w:rsidRDefault="003371DB" w:rsidP="002D5A76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5954233" cy="3804606"/>
            <wp:effectExtent l="0" t="0" r="8890" b="5715"/>
            <wp:docPr id="4" name="Picture 4" descr="C:\Users\Niveditha\Downloads\Manage_Wor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veditha\Downloads\Manage_Worklist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052" cy="381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6197" w:rsidRDefault="002F6197" w:rsidP="002D5A76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  <w:r w:rsidRPr="00F31B07"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lastRenderedPageBreak/>
        <w:t>7.3 BROWSE EVENT</w:t>
      </w:r>
      <w:r w:rsidR="008159CE"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  <w:t>S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</w:p>
    <w:p w:rsidR="00927091" w:rsidRPr="00F31B07" w:rsidRDefault="003371DB" w:rsidP="002D5A76">
      <w:pPr>
        <w:jc w:val="both"/>
        <w:rPr>
          <w:rFonts w:asciiTheme="minorHAnsi" w:hAnsiTheme="minorHAnsi" w:cstheme="minorHAnsi"/>
          <w:noProof/>
          <w:color w:val="000000" w:themeColor="text1"/>
          <w:sz w:val="24"/>
          <w:szCs w:val="24"/>
          <w:lang w:val="en-IN" w:eastAsia="en-IN"/>
        </w:rPr>
      </w:pPr>
      <w:r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>
            <wp:extent cx="4774019" cy="2870791"/>
            <wp:effectExtent l="0" t="0" r="7620" b="6350"/>
            <wp:docPr id="22" name="Picture 22" descr="C:\Users\Niveditha\Downloads\Browse_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iveditha\Downloads\Browse_Event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634" cy="2871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F31B07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7.4 SEARCH EVENT</w:t>
      </w:r>
      <w:r w:rsidR="008159CE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S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3371DB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4561367" cy="2158410"/>
            <wp:effectExtent l="0" t="0" r="0" b="0"/>
            <wp:docPr id="25" name="Picture 25" descr="C:\Users\Niveditha\Downloads\Search_e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veditha\Downloads\Search_events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016" cy="2158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F31B07"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7.5 TICKET RESERVATION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3371DB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114260" cy="3359888"/>
            <wp:effectExtent l="0" t="0" r="0" b="0"/>
            <wp:docPr id="26" name="Picture 26" descr="C:\Users\Niveditha\Downloads\Ticket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veditha\Downloads\Ticket_Reservat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4553" cy="336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proofErr w:type="gramStart"/>
      <w:r w:rsidRPr="00F31B07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7.6  CANCEL</w:t>
      </w:r>
      <w:proofErr w:type="gramEnd"/>
      <w:r w:rsidRPr="00F31B07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 </w:t>
      </w:r>
      <w:r w:rsidR="00BE0C0D">
        <w:rPr>
          <w:rFonts w:asciiTheme="minorHAnsi" w:hAnsiTheme="minorHAnsi" w:cstheme="minorHAnsi"/>
          <w:b/>
          <w:color w:val="000000" w:themeColor="text1"/>
          <w:sz w:val="24"/>
          <w:szCs w:val="24"/>
        </w:rPr>
        <w:t xml:space="preserve">TICKET </w:t>
      </w:r>
      <w:r w:rsidRPr="00F31B07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RESERVATION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3371DB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</w:rPr>
        <w:drawing>
          <wp:inline distT="0" distB="0" distL="0" distR="0">
            <wp:extent cx="5358809" cy="3636335"/>
            <wp:effectExtent l="0" t="0" r="0" b="2540"/>
            <wp:docPr id="27" name="Picture 27" descr="C:\Users\Niveditha\Downloads\Cancel_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Niveditha\Downloads\Cancel_Reservation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692" cy="363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5C" w:rsidRPr="00EF28FB" w:rsidRDefault="0098795C" w:rsidP="0098795C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sz w:val="28"/>
          <w:szCs w:val="28"/>
        </w:rPr>
      </w:pPr>
      <w:r w:rsidRPr="00EF28FB">
        <w:rPr>
          <w:rFonts w:ascii="Calibri" w:eastAsia="Calibri" w:hAnsi="Calibri" w:cs="Calibri"/>
          <w:b/>
          <w:color w:val="C00000"/>
          <w:sz w:val="28"/>
          <w:szCs w:val="28"/>
        </w:rPr>
        <w:lastRenderedPageBreak/>
        <w:t>OPERATION CONTRACT</w:t>
      </w:r>
    </w:p>
    <w:p w:rsidR="0098795C" w:rsidRPr="00F31B07" w:rsidRDefault="0098795C" w:rsidP="0098795C">
      <w:pPr>
        <w:spacing w:before="7" w:line="180" w:lineRule="exact"/>
        <w:jc w:val="both"/>
        <w:rPr>
          <w:sz w:val="24"/>
          <w:szCs w:val="24"/>
        </w:rPr>
      </w:pPr>
    </w:p>
    <w:p w:rsidR="0098795C" w:rsidRPr="00F31B07" w:rsidRDefault="0098795C" w:rsidP="0098795C">
      <w:pPr>
        <w:spacing w:line="200" w:lineRule="exact"/>
        <w:jc w:val="both"/>
        <w:rPr>
          <w:sz w:val="24"/>
          <w:szCs w:val="24"/>
        </w:rPr>
      </w:pP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Contract 1: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Create Event 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Operation: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createEvent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 (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EventName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: varchar,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Decr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: varchar, Venue: varchar, Date: date) 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Cross Reference: </w:t>
      </w:r>
      <w:r>
        <w:rPr>
          <w:rFonts w:ascii="Calibri" w:hAnsi="Calibri" w:cs="Calibri"/>
          <w:color w:val="000000"/>
          <w:sz w:val="24"/>
          <w:szCs w:val="24"/>
        </w:rPr>
        <w:t>Use case: Create Event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Preconditions: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none 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 conditions: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Event instance E was created 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ab/>
      </w:r>
      <w:r w:rsidRPr="00F31B07">
        <w:rPr>
          <w:rFonts w:ascii="Calibri" w:hAnsi="Calibri" w:cs="Calibri"/>
          <w:color w:val="000000"/>
          <w:sz w:val="24"/>
          <w:szCs w:val="24"/>
        </w:rPr>
        <w:tab/>
        <w:t xml:space="preserve">   Attributes of E were initialized</w:t>
      </w:r>
    </w:p>
    <w:p w:rsidR="0098795C" w:rsidRPr="00F31B07" w:rsidRDefault="0098795C" w:rsidP="0098795C">
      <w:pPr>
        <w:autoSpaceDE w:val="0"/>
        <w:autoSpaceDN w:val="0"/>
        <w:adjustRightInd w:val="0"/>
        <w:ind w:left="720"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   Work List instance W was created </w:t>
      </w:r>
    </w:p>
    <w:p w:rsidR="0098795C" w:rsidRPr="00F31B07" w:rsidRDefault="0098795C" w:rsidP="0098795C">
      <w:pPr>
        <w:autoSpaceDE w:val="0"/>
        <w:autoSpaceDN w:val="0"/>
        <w:adjustRightInd w:val="0"/>
        <w:ind w:left="720"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   E and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W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 xml:space="preserve"> were associated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Contract 2: </w:t>
      </w:r>
      <w:r w:rsidRPr="00F31B07">
        <w:rPr>
          <w:rFonts w:ascii="Calibri" w:hAnsi="Calibri" w:cs="Calibri"/>
          <w:color w:val="000000"/>
          <w:sz w:val="24"/>
          <w:szCs w:val="24"/>
        </w:rPr>
        <w:t>Manage Work List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Operation: </w:t>
      </w:r>
      <w:proofErr w:type="spellStart"/>
      <w:proofErr w:type="gramStart"/>
      <w:r w:rsidRPr="00F31B07">
        <w:rPr>
          <w:rFonts w:ascii="Calibri" w:hAnsi="Calibri" w:cs="Calibri"/>
          <w:color w:val="000000"/>
          <w:sz w:val="24"/>
          <w:szCs w:val="24"/>
        </w:rPr>
        <w:t>updateWorkList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>(</w:t>
      </w:r>
      <w:proofErr w:type="gramEnd"/>
      <w:r w:rsidRPr="00F31B07">
        <w:rPr>
          <w:rFonts w:ascii="Calibri" w:hAnsi="Calibri" w:cs="Calibri"/>
          <w:color w:val="000000"/>
          <w:sz w:val="24"/>
          <w:szCs w:val="24"/>
        </w:rPr>
        <w:t xml:space="preserve">Event: varchar) 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Cross Reference: </w:t>
      </w:r>
      <w:r>
        <w:rPr>
          <w:rFonts w:ascii="Calibri" w:hAnsi="Calibri" w:cs="Calibri"/>
          <w:color w:val="000000"/>
          <w:sz w:val="24"/>
          <w:szCs w:val="24"/>
        </w:rPr>
        <w:t>Use case: Create Event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There is a</w:t>
      </w: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r w:rsidRPr="00F31B07">
        <w:rPr>
          <w:rFonts w:ascii="Calibri" w:hAnsi="Calibri" w:cs="Calibri"/>
          <w:color w:val="000000"/>
          <w:sz w:val="24"/>
          <w:szCs w:val="24"/>
        </w:rPr>
        <w:t>Create event underway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 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A</w:t>
      </w:r>
      <w:r w:rsidRPr="00F31B07">
        <w:rPr>
          <w:rFonts w:ascii="Calibri" w:hAnsi="Calibri" w:cs="Calibri"/>
          <w:color w:val="000000"/>
          <w:sz w:val="24"/>
          <w:szCs w:val="24"/>
        </w:rPr>
        <w:t>ttributes of W were modified</w:t>
      </w:r>
    </w:p>
    <w:p w:rsidR="0098795C" w:rsidRPr="00F31B07" w:rsidRDefault="0098795C" w:rsidP="0098795C">
      <w:pPr>
        <w:autoSpaceDE w:val="0"/>
        <w:autoSpaceDN w:val="0"/>
        <w:adjustRightInd w:val="0"/>
        <w:ind w:left="720" w:firstLine="72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color w:val="000000"/>
          <w:sz w:val="24"/>
          <w:szCs w:val="24"/>
        </w:rPr>
        <w:t xml:space="preserve">   Work instance W was updated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/>
          <w:bCs/>
          <w:color w:val="000000"/>
          <w:sz w:val="24"/>
          <w:szCs w:val="24"/>
        </w:rPr>
      </w:pP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Contract 3: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BrowseEvents</w:t>
      </w:r>
      <w:proofErr w:type="spellEnd"/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Operation: </w:t>
      </w:r>
      <w:proofErr w:type="spellStart"/>
      <w:proofErr w:type="gramStart"/>
      <w:r w:rsidRPr="00F31B07">
        <w:rPr>
          <w:rFonts w:ascii="Calibri" w:hAnsi="Calibri" w:cs="Calibri"/>
          <w:color w:val="000000"/>
          <w:sz w:val="24"/>
          <w:szCs w:val="24"/>
        </w:rPr>
        <w:t>getallevents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>()</w:t>
      </w:r>
      <w:proofErr w:type="gramEnd"/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Cross Reference: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Use case: Browse Events 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none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 conditions: </w:t>
      </w:r>
      <w:proofErr w:type="spellStart"/>
      <w:proofErr w:type="gramStart"/>
      <w:r w:rsidRPr="00F31B07">
        <w:rPr>
          <w:rFonts w:ascii="Calibri" w:hAnsi="Calibri" w:cs="Calibri"/>
          <w:bCs/>
          <w:color w:val="000000"/>
          <w:sz w:val="24"/>
          <w:szCs w:val="24"/>
        </w:rPr>
        <w:t>E.display</w:t>
      </w:r>
      <w:proofErr w:type="spellEnd"/>
      <w:r w:rsidRPr="00F31B07">
        <w:rPr>
          <w:rFonts w:ascii="Calibri" w:hAnsi="Calibri" w:cs="Calibri"/>
          <w:bCs/>
          <w:color w:val="000000"/>
          <w:sz w:val="24"/>
          <w:szCs w:val="24"/>
        </w:rPr>
        <w:t>(</w:t>
      </w:r>
      <w:proofErr w:type="gramEnd"/>
      <w:r w:rsidRPr="00F31B07">
        <w:rPr>
          <w:rFonts w:ascii="Calibri" w:hAnsi="Calibri" w:cs="Calibri"/>
          <w:bCs/>
          <w:color w:val="000000"/>
          <w:sz w:val="24"/>
          <w:szCs w:val="24"/>
        </w:rPr>
        <w:t>) became true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Contract 4: </w:t>
      </w:r>
      <w:proofErr w:type="spellStart"/>
      <w:r w:rsidRPr="00F31B07">
        <w:rPr>
          <w:rFonts w:ascii="Calibri" w:hAnsi="Calibri" w:cs="Calibri"/>
          <w:color w:val="000000"/>
          <w:sz w:val="24"/>
          <w:szCs w:val="24"/>
        </w:rPr>
        <w:t>SearchEvents</w:t>
      </w:r>
      <w:proofErr w:type="spellEnd"/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Operation: </w:t>
      </w:r>
      <w:proofErr w:type="spellStart"/>
      <w:proofErr w:type="gramStart"/>
      <w:r w:rsidRPr="00F31B07">
        <w:rPr>
          <w:rFonts w:ascii="Calibri" w:hAnsi="Calibri" w:cs="Calibri"/>
          <w:color w:val="000000"/>
          <w:sz w:val="24"/>
          <w:szCs w:val="24"/>
        </w:rPr>
        <w:t>getallevents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>()</w:t>
      </w:r>
      <w:proofErr w:type="gramEnd"/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Cross Reference: </w:t>
      </w:r>
      <w:r w:rsidRPr="00F31B07">
        <w:rPr>
          <w:rFonts w:ascii="Calibri" w:hAnsi="Calibri" w:cs="Calibri"/>
          <w:color w:val="000000"/>
          <w:sz w:val="24"/>
          <w:szCs w:val="24"/>
        </w:rPr>
        <w:t xml:space="preserve">Use case: Search Events 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There is a Browse event underway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 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Check instance C was created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Cs/>
          <w:color w:val="000000"/>
          <w:sz w:val="24"/>
          <w:szCs w:val="24"/>
        </w:rPr>
        <w:tab/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ab/>
      </w: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  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Events E were associated with C</w:t>
      </w:r>
    </w:p>
    <w:p w:rsidR="0098795C" w:rsidRPr="00F31B07" w:rsidRDefault="0098795C" w:rsidP="0098795C">
      <w:pPr>
        <w:autoSpaceDE w:val="0"/>
        <w:autoSpaceDN w:val="0"/>
        <w:adjustRightInd w:val="0"/>
        <w:ind w:left="144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   </w:t>
      </w:r>
      <w:proofErr w:type="spellStart"/>
      <w:proofErr w:type="gramStart"/>
      <w:r w:rsidRPr="00F31B07">
        <w:rPr>
          <w:rFonts w:ascii="Calibri" w:hAnsi="Calibri" w:cs="Calibri"/>
          <w:bCs/>
          <w:color w:val="000000"/>
          <w:sz w:val="24"/>
          <w:szCs w:val="24"/>
        </w:rPr>
        <w:t>E.display</w:t>
      </w:r>
      <w:proofErr w:type="spellEnd"/>
      <w:r w:rsidRPr="00F31B07">
        <w:rPr>
          <w:rFonts w:ascii="Calibri" w:hAnsi="Calibri" w:cs="Calibri"/>
          <w:bCs/>
          <w:color w:val="000000"/>
          <w:sz w:val="24"/>
          <w:szCs w:val="24"/>
        </w:rPr>
        <w:t>(</w:t>
      </w:r>
      <w:proofErr w:type="gramEnd"/>
      <w:r w:rsidRPr="00F31B07">
        <w:rPr>
          <w:rFonts w:ascii="Calibri" w:hAnsi="Calibri" w:cs="Calibri"/>
          <w:bCs/>
          <w:color w:val="000000"/>
          <w:sz w:val="24"/>
          <w:szCs w:val="24"/>
        </w:rPr>
        <w:t>) became true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Contract 5:</w:t>
      </w: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ReserveTicket</w:t>
      </w:r>
      <w:proofErr w:type="spellEnd"/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Operation: </w:t>
      </w:r>
      <w:proofErr w:type="gramStart"/>
      <w:r w:rsidRPr="00F31B07">
        <w:rPr>
          <w:rFonts w:ascii="Calibri" w:hAnsi="Calibri" w:cs="Calibri"/>
          <w:color w:val="000000"/>
          <w:sz w:val="24"/>
          <w:szCs w:val="24"/>
        </w:rPr>
        <w:t>Ticket()</w:t>
      </w:r>
      <w:proofErr w:type="gramEnd"/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Cross Reference: </w:t>
      </w:r>
      <w:r w:rsidRPr="00F31B07">
        <w:rPr>
          <w:rFonts w:ascii="Calibri" w:hAnsi="Calibri" w:cs="Calibri"/>
          <w:color w:val="000000"/>
          <w:sz w:val="24"/>
          <w:szCs w:val="24"/>
        </w:rPr>
        <w:t>Use case: Ticket Reservation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 xml:space="preserve">There is at least one </w:t>
      </w:r>
      <w:r>
        <w:rPr>
          <w:rFonts w:ascii="Calibri" w:hAnsi="Calibri" w:cs="Calibri"/>
          <w:bCs/>
          <w:color w:val="000000"/>
          <w:sz w:val="24"/>
          <w:szCs w:val="24"/>
        </w:rPr>
        <w:t xml:space="preserve">Ticket with </w:t>
      </w:r>
      <w:proofErr w:type="spellStart"/>
      <w:r>
        <w:rPr>
          <w:rFonts w:ascii="Calibri" w:hAnsi="Calibri" w:cs="Calibri"/>
          <w:bCs/>
          <w:color w:val="000000"/>
          <w:sz w:val="24"/>
          <w:szCs w:val="24"/>
        </w:rPr>
        <w:t>T.status</w:t>
      </w:r>
      <w:proofErr w:type="spellEnd"/>
      <w:r>
        <w:rPr>
          <w:rFonts w:ascii="Calibri" w:hAnsi="Calibri" w:cs="Calibri"/>
          <w:bCs/>
          <w:color w:val="000000"/>
          <w:sz w:val="24"/>
          <w:szCs w:val="24"/>
        </w:rPr>
        <w:t xml:space="preserve"> as false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 conditions: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Ticket instance T was created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Cs/>
          <w:color w:val="000000"/>
          <w:sz w:val="24"/>
          <w:szCs w:val="24"/>
        </w:rPr>
        <w:tab/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ab/>
        <w:t xml:space="preserve">   T was associated with E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Cs/>
          <w:color w:val="000000"/>
          <w:sz w:val="24"/>
          <w:szCs w:val="24"/>
        </w:rPr>
        <w:tab/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ab/>
        <w:t xml:space="preserve">   </w:t>
      </w:r>
      <w:proofErr w:type="spellStart"/>
      <w:r w:rsidRPr="00F31B07">
        <w:rPr>
          <w:rFonts w:ascii="Calibri" w:hAnsi="Calibri" w:cs="Calibri"/>
          <w:bCs/>
          <w:color w:val="000000"/>
          <w:sz w:val="24"/>
          <w:szCs w:val="24"/>
        </w:rPr>
        <w:t>T.ticketId</w:t>
      </w:r>
      <w:proofErr w:type="spellEnd"/>
      <w:r w:rsidRPr="00F31B07">
        <w:rPr>
          <w:rFonts w:ascii="Calibri" w:hAnsi="Calibri" w:cs="Calibri"/>
          <w:bCs/>
          <w:color w:val="000000"/>
          <w:sz w:val="24"/>
          <w:szCs w:val="24"/>
        </w:rPr>
        <w:t xml:space="preserve"> became Ticket ID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Cs/>
          <w:color w:val="000000"/>
          <w:sz w:val="24"/>
          <w:szCs w:val="24"/>
        </w:rPr>
        <w:tab/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ab/>
        <w:t xml:space="preserve">   </w:t>
      </w:r>
      <w:proofErr w:type="spellStart"/>
      <w:r w:rsidRPr="00F31B07">
        <w:rPr>
          <w:rFonts w:ascii="Calibri" w:hAnsi="Calibri" w:cs="Calibri"/>
          <w:bCs/>
          <w:color w:val="000000"/>
          <w:sz w:val="24"/>
          <w:szCs w:val="24"/>
        </w:rPr>
        <w:t>T.status</w:t>
      </w:r>
      <w:proofErr w:type="spellEnd"/>
      <w:r w:rsidRPr="00F31B07">
        <w:rPr>
          <w:rFonts w:ascii="Calibri" w:hAnsi="Calibri" w:cs="Calibri"/>
          <w:bCs/>
          <w:color w:val="000000"/>
          <w:sz w:val="24"/>
          <w:szCs w:val="24"/>
        </w:rPr>
        <w:t xml:space="preserve"> became true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>
        <w:rPr>
          <w:rFonts w:ascii="Calibri" w:hAnsi="Calibri" w:cs="Calibri"/>
          <w:b/>
          <w:bCs/>
          <w:color w:val="000000"/>
          <w:sz w:val="24"/>
          <w:szCs w:val="24"/>
        </w:rPr>
        <w:t>Contract 6</w:t>
      </w: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: </w:t>
      </w:r>
      <w:r w:rsidRPr="00F31B07">
        <w:rPr>
          <w:rFonts w:ascii="Calibri" w:hAnsi="Calibri" w:cs="Calibri"/>
          <w:color w:val="000000"/>
          <w:sz w:val="24"/>
          <w:szCs w:val="24"/>
        </w:rPr>
        <w:t>Cancel Ticket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Operation: </w:t>
      </w:r>
      <w:proofErr w:type="spellStart"/>
      <w:proofErr w:type="gramStart"/>
      <w:r w:rsidRPr="00F31B07">
        <w:rPr>
          <w:rFonts w:ascii="Calibri" w:hAnsi="Calibri" w:cs="Calibri"/>
          <w:color w:val="000000"/>
          <w:sz w:val="24"/>
          <w:szCs w:val="24"/>
        </w:rPr>
        <w:t>getticket</w:t>
      </w:r>
      <w:proofErr w:type="spellEnd"/>
      <w:r w:rsidRPr="00F31B07">
        <w:rPr>
          <w:rFonts w:ascii="Calibri" w:hAnsi="Calibri" w:cs="Calibri"/>
          <w:color w:val="000000"/>
          <w:sz w:val="24"/>
          <w:szCs w:val="24"/>
        </w:rPr>
        <w:t>()</w:t>
      </w:r>
      <w:proofErr w:type="gramEnd"/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Cross Reference: </w:t>
      </w:r>
      <w:r w:rsidRPr="00F31B07">
        <w:rPr>
          <w:rFonts w:ascii="Calibri" w:hAnsi="Calibri" w:cs="Calibri"/>
          <w:color w:val="000000"/>
          <w:sz w:val="24"/>
          <w:szCs w:val="24"/>
        </w:rPr>
        <w:t>Use case: Ticket Reservation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Preconditions: </w:t>
      </w:r>
      <w:r>
        <w:rPr>
          <w:rFonts w:ascii="Calibri" w:hAnsi="Calibri" w:cs="Calibri"/>
          <w:bCs/>
          <w:color w:val="000000"/>
          <w:sz w:val="24"/>
          <w:szCs w:val="24"/>
        </w:rPr>
        <w:t>There should be a T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 xml:space="preserve">icket </w:t>
      </w:r>
      <w:r>
        <w:rPr>
          <w:rFonts w:ascii="Calibri" w:hAnsi="Calibri" w:cs="Calibri"/>
          <w:bCs/>
          <w:color w:val="000000"/>
          <w:sz w:val="24"/>
          <w:szCs w:val="24"/>
        </w:rPr>
        <w:t xml:space="preserve">T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 xml:space="preserve">for </w:t>
      </w:r>
      <w:r>
        <w:rPr>
          <w:rFonts w:ascii="Calibri" w:hAnsi="Calibri" w:cs="Calibri"/>
          <w:bCs/>
          <w:color w:val="000000"/>
          <w:sz w:val="24"/>
          <w:szCs w:val="24"/>
        </w:rPr>
        <w:t xml:space="preserve">an </w:t>
      </w:r>
      <w:r w:rsidRPr="00F31B07">
        <w:rPr>
          <w:rFonts w:ascii="Calibri" w:hAnsi="Calibri" w:cs="Calibri"/>
          <w:bCs/>
          <w:color w:val="000000"/>
          <w:sz w:val="24"/>
          <w:szCs w:val="24"/>
        </w:rPr>
        <w:t>event</w:t>
      </w:r>
      <w:r>
        <w:rPr>
          <w:rFonts w:ascii="Calibri" w:hAnsi="Calibri" w:cs="Calibri"/>
          <w:bCs/>
          <w:color w:val="000000"/>
          <w:sz w:val="24"/>
          <w:szCs w:val="24"/>
        </w:rPr>
        <w:t xml:space="preserve"> with </w:t>
      </w:r>
      <w:proofErr w:type="spellStart"/>
      <w:r w:rsidRPr="00F31B07">
        <w:rPr>
          <w:rFonts w:ascii="Calibri" w:hAnsi="Calibri" w:cs="Calibri"/>
          <w:bCs/>
          <w:color w:val="000000"/>
          <w:sz w:val="24"/>
          <w:szCs w:val="24"/>
        </w:rPr>
        <w:t>T.status</w:t>
      </w:r>
      <w:proofErr w:type="spellEnd"/>
      <w:r>
        <w:rPr>
          <w:rFonts w:ascii="Calibri" w:hAnsi="Calibri" w:cs="Calibri"/>
          <w:bCs/>
          <w:color w:val="000000"/>
          <w:sz w:val="24"/>
          <w:szCs w:val="24"/>
        </w:rPr>
        <w:t xml:space="preserve"> as true</w:t>
      </w:r>
    </w:p>
    <w:p w:rsidR="0098795C" w:rsidRPr="00F31B07" w:rsidRDefault="0098795C" w:rsidP="0098795C">
      <w:pPr>
        <w:autoSpaceDE w:val="0"/>
        <w:autoSpaceDN w:val="0"/>
        <w:adjustRightInd w:val="0"/>
        <w:jc w:val="both"/>
        <w:rPr>
          <w:rFonts w:ascii="Calibri" w:hAnsi="Calibri" w:cs="Calibri"/>
          <w:bCs/>
          <w:color w:val="000000"/>
          <w:sz w:val="24"/>
          <w:szCs w:val="24"/>
        </w:rPr>
      </w:pPr>
      <w:r w:rsidRPr="00F31B07">
        <w:rPr>
          <w:rFonts w:ascii="Calibri" w:hAnsi="Calibri" w:cs="Calibri"/>
          <w:b/>
          <w:bCs/>
          <w:color w:val="000000"/>
          <w:sz w:val="24"/>
          <w:szCs w:val="24"/>
        </w:rPr>
        <w:t xml:space="preserve">Post conditions: </w:t>
      </w:r>
      <w:proofErr w:type="spellStart"/>
      <w:r w:rsidRPr="00F31B07">
        <w:rPr>
          <w:rFonts w:ascii="Calibri" w:hAnsi="Calibri" w:cs="Calibri"/>
          <w:bCs/>
          <w:color w:val="000000"/>
          <w:sz w:val="24"/>
          <w:szCs w:val="24"/>
        </w:rPr>
        <w:t>T.status</w:t>
      </w:r>
      <w:proofErr w:type="spellEnd"/>
      <w:r w:rsidRPr="00F31B07">
        <w:rPr>
          <w:rFonts w:ascii="Calibri" w:hAnsi="Calibri" w:cs="Calibri"/>
          <w:bCs/>
          <w:color w:val="000000"/>
          <w:sz w:val="24"/>
          <w:szCs w:val="24"/>
        </w:rPr>
        <w:t xml:space="preserve"> became false</w:t>
      </w:r>
    </w:p>
    <w:p w:rsidR="0098795C" w:rsidRDefault="0098795C" w:rsidP="0098795C">
      <w:pPr>
        <w:pStyle w:val="ListParagraph"/>
        <w:spacing w:before="41" w:line="320" w:lineRule="exact"/>
        <w:ind w:left="360"/>
        <w:jc w:val="both"/>
        <w:rPr>
          <w:rFonts w:ascii="Calibri" w:eastAsia="Calibri" w:hAnsi="Calibri" w:cs="Calibri"/>
          <w:b/>
          <w:color w:val="C00000"/>
          <w:sz w:val="28"/>
          <w:szCs w:val="28"/>
        </w:rPr>
      </w:pPr>
    </w:p>
    <w:p w:rsidR="00927091" w:rsidRPr="00F31B07" w:rsidRDefault="00927091" w:rsidP="001C0BC9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b/>
          <w:color w:val="C00000"/>
          <w:sz w:val="28"/>
          <w:szCs w:val="28"/>
        </w:rPr>
      </w:pPr>
      <w:r w:rsidRPr="00F31B07">
        <w:rPr>
          <w:rFonts w:ascii="Calibri" w:eastAsia="Calibri" w:hAnsi="Calibri" w:cs="Calibri"/>
          <w:b/>
          <w:color w:val="C00000"/>
          <w:sz w:val="28"/>
          <w:szCs w:val="28"/>
        </w:rPr>
        <w:lastRenderedPageBreak/>
        <w:t>INTERACTION DIAGRAMS</w:t>
      </w: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8795C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9</w:t>
      </w:r>
      <w:r w:rsidR="00927091" w:rsidRPr="00F31B07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.1 LOGIN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6625AD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31B07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4B0541EA" wp14:editId="23BE7E68">
            <wp:extent cx="6000750" cy="4724400"/>
            <wp:effectExtent l="0" t="0" r="0" b="0"/>
            <wp:docPr id="2" name="Picture 2" descr="C:\Users\Niveditha\Desktop\Log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iveditha\Desktop\Login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1316" cy="4724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6625AD" w:rsidRPr="00F31B07" w:rsidRDefault="006625AD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8795C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9</w:t>
      </w:r>
      <w:r w:rsidR="00927091" w:rsidRPr="00F31B07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.2 REGISTER</w:t>
      </w:r>
    </w:p>
    <w:p w:rsidR="006625AD" w:rsidRPr="00F31B07" w:rsidRDefault="006625AD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6625AD" w:rsidRPr="00F31B07" w:rsidRDefault="006625AD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81494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 w:rsidRPr="00F31B07"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</w:rPr>
        <w:drawing>
          <wp:inline distT="0" distB="0" distL="0" distR="0" wp14:anchorId="5E0431CC" wp14:editId="61F74D07">
            <wp:extent cx="6297283" cy="3711082"/>
            <wp:effectExtent l="0" t="0" r="8890" b="3810"/>
            <wp:docPr id="13" name="Picture 13" descr="C:\Users\Niveditha\Desktop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veditha\Desktop\Registe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7159" cy="3716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8795C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9</w:t>
      </w:r>
      <w:r w:rsidR="00927091" w:rsidRPr="00F31B07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.3 CREATE EVENT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81494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31B07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6752F14A" wp14:editId="73FF855D">
            <wp:extent cx="6219645" cy="5357139"/>
            <wp:effectExtent l="0" t="0" r="0" b="0"/>
            <wp:docPr id="39" name="Picture 39" descr="C:\Users\Niveditha\Desktop\CreateEv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Niveditha\Desktop\CreateEvent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3802" cy="536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D0D0D" w:themeColor="text1" w:themeTint="F2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6625AD" w:rsidRPr="00F31B07" w:rsidRDefault="006625AD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98795C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lastRenderedPageBreak/>
        <w:t>9</w:t>
      </w:r>
      <w:r w:rsidR="00927091" w:rsidRPr="00F31B07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.4 MANAGE WORKLIST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81494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31B07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CAC26B0" wp14:editId="635508F9">
            <wp:extent cx="6296025" cy="4562475"/>
            <wp:effectExtent l="0" t="0" r="9525" b="9525"/>
            <wp:docPr id="40" name="Picture 40" descr="C:\Users\Niveditha\Desktop\Manage Workli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Niveditha\Desktop\Manage Worklis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545" cy="4559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8795C" w:rsidP="002D5A76">
      <w:pPr>
        <w:jc w:val="both"/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</w:pPr>
      <w:r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lastRenderedPageBreak/>
        <w:t>9</w:t>
      </w:r>
      <w:r w:rsidR="00927091" w:rsidRPr="00F31B07">
        <w:rPr>
          <w:rFonts w:asciiTheme="minorHAnsi" w:hAnsiTheme="minorHAnsi" w:cstheme="minorHAnsi"/>
          <w:b/>
          <w:color w:val="0D0D0D" w:themeColor="text1" w:themeTint="F2"/>
          <w:sz w:val="24"/>
          <w:szCs w:val="24"/>
        </w:rPr>
        <w:t>.5 BROWSE EVENTS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31B07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50462CE5" wp14:editId="2F35315F">
            <wp:extent cx="5731510" cy="3291205"/>
            <wp:effectExtent l="19050" t="0" r="2540" b="0"/>
            <wp:docPr id="24" name="Picture 23" descr="Browse E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owse Events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6625AD" w:rsidRPr="00F31B07" w:rsidRDefault="006625AD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8795C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b/>
          <w:color w:val="000000" w:themeColor="text1"/>
          <w:sz w:val="24"/>
          <w:szCs w:val="24"/>
        </w:rPr>
        <w:lastRenderedPageBreak/>
        <w:t>9</w:t>
      </w:r>
      <w:r w:rsidR="00927091" w:rsidRPr="00F31B07">
        <w:rPr>
          <w:rFonts w:asciiTheme="minorHAnsi" w:hAnsiTheme="minorHAnsi" w:cstheme="minorHAnsi"/>
          <w:b/>
          <w:color w:val="000000" w:themeColor="text1"/>
          <w:sz w:val="24"/>
          <w:szCs w:val="24"/>
        </w:rPr>
        <w:t>.6 SEARCH EVENTS</w:t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81494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F31B07">
        <w:rPr>
          <w:rFonts w:asciiTheme="minorHAnsi" w:hAnsiTheme="minorHAnsi" w:cstheme="minorHAnsi"/>
          <w:noProof/>
          <w:color w:val="000000" w:themeColor="text1"/>
          <w:sz w:val="24"/>
          <w:szCs w:val="24"/>
        </w:rPr>
        <w:drawing>
          <wp:inline distT="0" distB="0" distL="0" distR="0" wp14:anchorId="26B3DDBC" wp14:editId="5D4E2F11">
            <wp:extent cx="6076950" cy="4581525"/>
            <wp:effectExtent l="0" t="0" r="0" b="9525"/>
            <wp:docPr id="98" name="Picture 98" descr="C:\Users\Niveditha\Desktop\Search Even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Niveditha\Desktop\Search Events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6970" cy="458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theme="minorHAnsi"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8795C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  <w:r>
        <w:rPr>
          <w:rFonts w:asciiTheme="minorHAnsi" w:hAnsiTheme="minorHAnsi" w:cs="Arial"/>
          <w:b/>
          <w:color w:val="000000" w:themeColor="text1"/>
          <w:sz w:val="24"/>
          <w:szCs w:val="24"/>
        </w:rPr>
        <w:lastRenderedPageBreak/>
        <w:t>9</w:t>
      </w:r>
      <w:r w:rsidR="00927091" w:rsidRPr="00F31B07">
        <w:rPr>
          <w:rFonts w:asciiTheme="minorHAnsi" w:hAnsiTheme="minorHAnsi" w:cs="Arial"/>
          <w:b/>
          <w:color w:val="000000" w:themeColor="text1"/>
          <w:sz w:val="24"/>
          <w:szCs w:val="24"/>
        </w:rPr>
        <w:t>.7 TICKET RESERVATION</w:t>
      </w: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81494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  <w:r w:rsidRPr="00F31B07">
        <w:rPr>
          <w:rFonts w:asciiTheme="minorHAnsi" w:hAnsiTheme="minorHAnsi" w:cs="Arial"/>
          <w:b/>
          <w:noProof/>
          <w:color w:val="000000" w:themeColor="text1"/>
          <w:sz w:val="24"/>
          <w:szCs w:val="24"/>
        </w:rPr>
        <w:drawing>
          <wp:inline distT="0" distB="0" distL="0" distR="0" wp14:anchorId="1B707ABE" wp14:editId="45217D27">
            <wp:extent cx="5943600" cy="3276122"/>
            <wp:effectExtent l="0" t="0" r="0" b="635"/>
            <wp:docPr id="96" name="Picture 96" descr="C:\Users\Niveditha\Desktop\Ticket 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Niveditha\Desktop\Ticket Reservation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0182" cy="32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927091" w:rsidRPr="00F31B07" w:rsidRDefault="0098795C" w:rsidP="002D5A76">
      <w:pPr>
        <w:jc w:val="both"/>
        <w:rPr>
          <w:rFonts w:asciiTheme="minorHAnsi" w:hAnsiTheme="minorHAnsi" w:cs="Arial"/>
          <w:b/>
          <w:color w:val="000000" w:themeColor="text1"/>
          <w:sz w:val="24"/>
          <w:szCs w:val="24"/>
        </w:rPr>
      </w:pPr>
      <w:r>
        <w:rPr>
          <w:rFonts w:asciiTheme="minorHAnsi" w:hAnsiTheme="minorHAnsi" w:cs="Arial"/>
          <w:b/>
          <w:color w:val="000000" w:themeColor="text1"/>
          <w:sz w:val="24"/>
          <w:szCs w:val="24"/>
        </w:rPr>
        <w:t>9</w:t>
      </w:r>
      <w:r w:rsidR="00927091" w:rsidRPr="00F31B07">
        <w:rPr>
          <w:rFonts w:asciiTheme="minorHAnsi" w:hAnsiTheme="minorHAnsi" w:cs="Arial"/>
          <w:b/>
          <w:color w:val="000000" w:themeColor="text1"/>
          <w:sz w:val="24"/>
          <w:szCs w:val="24"/>
        </w:rPr>
        <w:t xml:space="preserve">.8 CANCEL </w:t>
      </w:r>
      <w:r w:rsidR="00D942FF">
        <w:rPr>
          <w:rFonts w:asciiTheme="minorHAnsi" w:hAnsiTheme="minorHAnsi" w:cs="Arial"/>
          <w:b/>
          <w:color w:val="000000" w:themeColor="text1"/>
          <w:sz w:val="24"/>
          <w:szCs w:val="24"/>
        </w:rPr>
        <w:t xml:space="preserve">TICKET </w:t>
      </w:r>
      <w:r w:rsidR="00927091" w:rsidRPr="00F31B07">
        <w:rPr>
          <w:rFonts w:asciiTheme="minorHAnsi" w:hAnsiTheme="minorHAnsi" w:cs="Arial"/>
          <w:b/>
          <w:color w:val="000000" w:themeColor="text1"/>
          <w:sz w:val="24"/>
          <w:szCs w:val="24"/>
        </w:rPr>
        <w:t>RESERVATION</w:t>
      </w: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927091" w:rsidRPr="00F31B07" w:rsidRDefault="00814941" w:rsidP="002D5A76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  <w:r w:rsidRPr="00F31B07">
        <w:rPr>
          <w:rFonts w:asciiTheme="minorHAnsi" w:hAnsiTheme="minorHAnsi" w:cs="Arial"/>
          <w:b/>
          <w:noProof/>
          <w:color w:val="C00000"/>
          <w:sz w:val="24"/>
          <w:szCs w:val="24"/>
        </w:rPr>
        <w:drawing>
          <wp:inline distT="0" distB="0" distL="0" distR="0" wp14:anchorId="30CB0880" wp14:editId="7811ED57">
            <wp:extent cx="5740400" cy="3471575"/>
            <wp:effectExtent l="0" t="0" r="0" b="0"/>
            <wp:docPr id="97" name="Picture 97" descr="C:\Users\Niveditha\Desktop\Cancel Reserv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Niveditha\Desktop\Cancel Reservation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400" cy="34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7091" w:rsidRPr="00F31B07" w:rsidRDefault="00927091" w:rsidP="002D5A76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814941" w:rsidRPr="00F31B07" w:rsidRDefault="00814941" w:rsidP="002D5A76">
      <w:pPr>
        <w:jc w:val="both"/>
        <w:rPr>
          <w:rFonts w:asciiTheme="minorHAnsi" w:hAnsiTheme="minorHAnsi" w:cs="Arial"/>
          <w:b/>
          <w:color w:val="C00000"/>
          <w:sz w:val="24"/>
          <w:szCs w:val="24"/>
        </w:rPr>
      </w:pPr>
    </w:p>
    <w:p w:rsidR="00C50817" w:rsidRPr="00F31B07" w:rsidRDefault="00E7289B" w:rsidP="00951205">
      <w:pPr>
        <w:spacing w:before="41" w:line="320" w:lineRule="exact"/>
        <w:jc w:val="both"/>
        <w:rPr>
          <w:rFonts w:ascii="Calibri" w:eastAsia="Calibri" w:hAnsi="Calibri" w:cs="Calibri"/>
          <w:b/>
          <w:color w:val="C00000"/>
          <w:sz w:val="24"/>
          <w:szCs w:val="24"/>
        </w:rPr>
      </w:pPr>
      <w:r w:rsidRPr="00F31B07">
        <w:rPr>
          <w:rFonts w:ascii="Calibri" w:eastAsia="Calibri" w:hAnsi="Calibri" w:cs="Calibri"/>
          <w:b/>
          <w:noProof/>
          <w:color w:val="C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503315391" behindDoc="1" locked="0" layoutInCell="1" allowOverlap="1" wp14:anchorId="62CB1073" wp14:editId="2342F08F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54" name="Group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55" name="Freeform 59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Freeform 58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" name="Freeform 57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Freeform 56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BD996" id="Group 55" o:spid="_x0000_s1026" style="position:absolute;margin-left:23.95pt;margin-top:23.7pt;width:547.5pt;height:794.6pt;z-index:-1089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">
                <v:shape id="Freeform 59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GcrH8UA&#10;AADbAAAADwAAAGRycy9kb3ducmV2LnhtbESP3WrCQBSE7wt9h+UUvGs2Ffxp6ipVFBRRqFq8PWRP&#10;k9Ts2ZBdTXx7VxC8HGbmG2Y0aU0pLlS7wrKCjygGQZxaXXCm4LBfvA9BOI+ssbRMCq7kYDJ+fRlh&#10;om3DP3TZ+UwECLsEFeTeV4mULs3JoItsRRy8P1sb9EHWmdQ1NgFuStmN4740WHBYyLGiWU7paXc2&#10;Crafx2bwW8yO/+vmPDWL1by/3ZyU6ry1318gPLX+GX60l1pBrwf3L+EHyPEN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MZysfxQAAANsAAAAPAAAAAAAAAAAAAAAAAJgCAABkcnMv&#10;ZG93bnJldi54bWxQSwUGAAAAAAQABAD1AAAAigMAAAAA&#10;" path="m,l10929,e" filled="f" strokeweight=".58pt">
                  <v:path arrowok="t" o:connecttype="custom" o:connectlocs="0,0;10929,0" o:connectangles="0,0"/>
                </v:shape>
                <v:shape id="Freeform 58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uVStMUA&#10;AADbAAAADwAAAGRycy9kb3ducmV2LnhtbESP0WrCQBRE34X+w3ILfRGz0RKJaVYpldIiCK36Adfs&#10;bRLM3g3ZrUn79a4g+DjMzBkmXw2mEWfqXG1ZwTSKQRAXVtdcKjjs3ycpCOeRNTaWScEfOVgtH0Y5&#10;Ztr2/E3nnS9FgLDLUEHlfZtJ6YqKDLrItsTB+7GdQR9kV0rdYR/gppGzOJ5LgzWHhQpbequoOO1+&#10;jYL18bTAzUe8sMlzutV++pWM/3ulnh6H1xcQngZ/D9/an1pBMofrl/AD5PI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5VK0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57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n3L8UA&#10;AADbAAAADwAAAGRycy9kb3ducmV2LnhtbESP0WrCQBRE3wv+w3KFvkjdWInV6CpiEYsgWOsHXLPX&#10;JJi9G7JbE/16tyD0cZiZM8xs0ZpSXKl2hWUFg34Egji1uuBMwfFn/TYG4TyyxtIyKbiRg8W88zLD&#10;RNuGv+l68JkIEHYJKsi9rxIpXZqTQde3FXHwzrY26IOsM6lrbALclPI9ikbSYMFhIceKVjmll8Ov&#10;UfB5ukxwu4kmNh6Od9oP9nHv3ij12m2XUxCeWv8ffra/tIL4A/6+hB8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Bqfcv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56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aEgcIA&#10;AADbAAAADwAAAGRycy9kb3ducmV2LnhtbERPy4rCMBTdC/5DuII7TR3wMdUojig4iMI4I24vzbWt&#10;Njelibbz92YhuDyc92zRmEI8qHK5ZQWDfgSCOLE651TB3++mNwHhPLLGwjIp+CcHi3m7NcNY25p/&#10;6HH0qQgh7GJUkHlfxlK6JCODrm9L4sBdbGXQB1ilUldYh3BTyI8oGkmDOYeGDEtaZZTcjnej4PB5&#10;rsenfHW+7ur7l9l8r0eH/U2pbqdZTkF4avxb/HJvtYJhGBu+hB8g5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ZoSBwgAAANsAAAAPAAAAAAAAAAAAAAAAAJgCAABkcnMvZG93&#10;bnJldi54bWxQSwUGAAAAAAQABAD1AAAAhwMAAAAA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Pr="00F31B07">
        <w:rPr>
          <w:rFonts w:ascii="Calibri" w:eastAsia="Calibri" w:hAnsi="Calibri" w:cs="Calibri"/>
          <w:b/>
          <w:noProof/>
          <w:color w:val="C00000"/>
          <w:sz w:val="24"/>
          <w:szCs w:val="24"/>
        </w:rPr>
        <mc:AlternateContent>
          <mc:Choice Requires="wpg">
            <w:drawing>
              <wp:anchor distT="0" distB="0" distL="114300" distR="114300" simplePos="0" relativeHeight="503315394" behindDoc="1" locked="0" layoutInCell="1" allowOverlap="1" wp14:anchorId="5A135D30" wp14:editId="33EADFF7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49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50" name="Freeform 41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1" name="Freeform 40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" name="Freeform 39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3" name="Freeform 38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AB3525" id="Group 37" o:spid="_x0000_s1026" style="position:absolute;margin-left:23.95pt;margin-top:23.7pt;width:547.5pt;height:794.6pt;z-index:-1086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">
                <v:shape id="Freeform 41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CIh8IA&#10;AADbAAAADwAAAGRycy9kb3ducmV2LnhtbERPy4rCMBTdC/5DuII7TR3wMdUojig4iMI4I24vzbWt&#10;Njelibbz92YhuDyc92zRmEI8qHK5ZQWDfgSCOLE651TB3++mNwHhPLLGwjIp+CcHi3m7NcNY25p/&#10;6HH0qQgh7GJUkHlfxlK6JCODrm9L4sBdbGXQB1ilUldYh3BTyI8oGkmDOYeGDEtaZZTcjnej4PB5&#10;rsenfHW+7ur7l9l8r0eH/U2pbqdZTkF4avxb/HJvtYJhWB++hB8g5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EIiHwgAAANsAAAAPAAAAAAAAAAAAAAAAAJgCAABkcnMvZG93&#10;bnJldi54bWxQSwUGAAAAAAQABAD1AAAAhwMAAAAA&#10;" path="m,l10929,e" filled="f" strokeweight=".58pt">
                  <v:path arrowok="t" o:connecttype="custom" o:connectlocs="0,0;10929,0" o:connectangles="0,0"/>
                </v:shape>
                <v:shape id="Freeform 40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zKwMUA&#10;AADbAAAADwAAAGRycy9kb3ducmV2LnhtbESP3WrCQBSE7wu+w3IEb4puYolozCrSUloKgn8PcMwe&#10;k5Ds2ZDdmrRP3y0UejnMzDdMth1MI+7UucqygngWgSDOra64UHA5v06XIJxH1thYJgVf5GC7GT1k&#10;mGrb85HuJ1+IAGGXooLS+zaV0uUlGXQz2xIH72Y7gz7IrpC6wz7ATSPnUbSQBisOCyW29FxSXp8+&#10;jYKXa73Cj7doZZOn5V77+JA8fvdKTcbDbg3C0+D/w3/td60gieH3S/gBcvM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DMrA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39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5Ut8UA&#10;AADbAAAADwAAAGRycy9kb3ducmV2LnhtbESP3WrCQBSE7wu+w3KE3ohutERidBWxlBZB8O8Bjtlj&#10;EsyeDdmtSfv0XUHo5TAz3zCLVWcqcafGlZYVjEcRCOLM6pJzBefTxzAB4TyyxsoyKfghB6tl72WB&#10;qbYtH+h+9LkIEHYpKii8r1MpXVaQQTeyNXHwrrYx6INscqkbbAPcVHISRVNpsOSwUGBNm4Ky2/Hb&#10;KHi/3Ga4/YxmNn5LdtqP9/Hgt1Xqtd+t5yA8df4//Gx/aQXxBB5fwg+Qy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3lS3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38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MIW8MYA&#10;AADbAAAADwAAAGRycy9kb3ducmV2LnhtbESPQWvCQBSE74L/YXlCb7qxpWpjVmmlQkUUqpVcH9ln&#10;kpp9G7KrSf99tyD0OMzMN0yy7EwlbtS40rKC8SgCQZxZXXKu4Ou4Hs5AOI+ssbJMCn7IwXLR7yUY&#10;a9vyJ90OPhcBwi5GBYX3dSylywoy6Ea2Jg7e2TYGfZBNLnWDbYCbSj5G0UQaLDksFFjTqqDscrga&#10;BfuXtJ2eylX6vW2vb2a9eZ/sdxelHgbd6xyEp87/h+/tD63g+Qn+vo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MIW8MYAAADbAAAADwAAAAAAAAAAAAAAAACYAgAAZHJz&#10;L2Rvd25yZXYueG1sUEsFBgAAAAAEAAQA9QAAAIsDAAAAAA==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</w:p>
    <w:p w:rsidR="003B0470" w:rsidRDefault="003B0470" w:rsidP="001C0BC9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b/>
          <w:color w:val="C00000"/>
          <w:sz w:val="28"/>
          <w:szCs w:val="28"/>
        </w:rPr>
      </w:pPr>
      <w:r w:rsidRPr="003B0470">
        <w:rPr>
          <w:rFonts w:ascii="Calibri" w:eastAsia="Calibri" w:hAnsi="Calibri" w:cs="Calibri"/>
          <w:b/>
          <w:color w:val="C00000"/>
          <w:sz w:val="28"/>
          <w:szCs w:val="28"/>
        </w:rPr>
        <w:lastRenderedPageBreak/>
        <w:t>CLASS DIAGRAM</w:t>
      </w:r>
    </w:p>
    <w:p w:rsidR="003B0470" w:rsidRPr="00A52D8F" w:rsidRDefault="003B0470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P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P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Pr="00A52D8F" w:rsidRDefault="0098795C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  <w:r w:rsidRPr="0098795C"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</w:rPr>
        <w:drawing>
          <wp:inline distT="0" distB="0" distL="0" distR="0" wp14:anchorId="2BB54E6A" wp14:editId="166E3CFE">
            <wp:extent cx="5739603" cy="6042212"/>
            <wp:effectExtent l="0" t="0" r="0" b="0"/>
            <wp:docPr id="9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994" cy="6053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D8F" w:rsidRP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P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P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A52D8F" w:rsidRPr="00A52D8F" w:rsidRDefault="00A52D8F" w:rsidP="00A52D8F">
      <w:pPr>
        <w:jc w:val="both"/>
        <w:rPr>
          <w:rFonts w:asciiTheme="minorHAnsi" w:hAnsiTheme="minorHAnsi" w:cstheme="minorHAnsi"/>
          <w:b/>
          <w:noProof/>
          <w:color w:val="000000" w:themeColor="text1"/>
          <w:sz w:val="24"/>
          <w:szCs w:val="24"/>
          <w:lang w:val="en-IN" w:eastAsia="en-IN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EF28FB" w:rsidRDefault="00EF28FB" w:rsidP="001C0BC9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b/>
          <w:color w:val="C00000"/>
          <w:sz w:val="28"/>
          <w:szCs w:val="28"/>
        </w:rPr>
      </w:pPr>
      <w:r>
        <w:rPr>
          <w:rFonts w:ascii="Calibri" w:eastAsia="Calibri" w:hAnsi="Calibri" w:cs="Calibri"/>
          <w:b/>
          <w:color w:val="C00000"/>
          <w:sz w:val="28"/>
          <w:szCs w:val="28"/>
        </w:rPr>
        <w:lastRenderedPageBreak/>
        <w:t>SUPPLEMENTARY SPECIFICATION</w:t>
      </w:r>
    </w:p>
    <w:p w:rsidR="00016EBC" w:rsidRPr="00F31B07" w:rsidRDefault="00016EBC" w:rsidP="002D5A76">
      <w:pPr>
        <w:spacing w:before="11" w:line="28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0"/>
          <w:numId w:val="6"/>
        </w:numPr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is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gram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all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la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or</w:t>
      </w:r>
      <w:r w:rsidRPr="00F31B07">
        <w:rPr>
          <w:rFonts w:ascii="Calibri" w:eastAsia="Calibri" w:hAnsi="Calibri" w:cs="Calibri"/>
          <w:color w:val="212121"/>
          <w:spacing w:val="5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s.</w:t>
      </w:r>
    </w:p>
    <w:p w:rsidR="00016EBC" w:rsidRPr="00F31B07" w:rsidRDefault="00E12212" w:rsidP="002D5A76">
      <w:pPr>
        <w:pStyle w:val="ListParagraph"/>
        <w:numPr>
          <w:ilvl w:val="0"/>
          <w:numId w:val="6"/>
        </w:numPr>
        <w:spacing w:before="2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is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gram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ernet Ex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lo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er,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oo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gle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Chrom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,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ari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F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ef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x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.</w:t>
      </w:r>
    </w:p>
    <w:p w:rsidR="00016EBC" w:rsidRPr="00F31B07" w:rsidRDefault="00E12212" w:rsidP="002D5A76">
      <w:pPr>
        <w:pStyle w:val="ListParagraph"/>
        <w:numPr>
          <w:ilvl w:val="0"/>
          <w:numId w:val="6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evel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er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ill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give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al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at ex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lai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ow</w:t>
      </w:r>
      <w:r w:rsidRPr="00F31B07">
        <w:rPr>
          <w:rFonts w:ascii="Calibri" w:eastAsia="Calibri" w:hAnsi="Calibri" w:cs="Calibri"/>
          <w:color w:val="212121"/>
          <w:spacing w:val="-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gram.</w:t>
      </w: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before="16" w:line="220" w:lineRule="exact"/>
        <w:jc w:val="both"/>
        <w:rPr>
          <w:sz w:val="24"/>
          <w:szCs w:val="24"/>
        </w:rPr>
      </w:pPr>
    </w:p>
    <w:p w:rsidR="00016EBC" w:rsidRPr="00EF28FB" w:rsidRDefault="006625AD" w:rsidP="001C0BC9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b/>
          <w:color w:val="C00000"/>
          <w:sz w:val="28"/>
          <w:szCs w:val="28"/>
        </w:rPr>
      </w:pPr>
      <w:r w:rsidRPr="00EF28FB">
        <w:rPr>
          <w:rFonts w:ascii="Calibri" w:eastAsia="Calibri" w:hAnsi="Calibri" w:cs="Calibri"/>
          <w:b/>
          <w:color w:val="C00000"/>
          <w:sz w:val="28"/>
          <w:szCs w:val="28"/>
        </w:rPr>
        <w:t>TESTING</w:t>
      </w:r>
    </w:p>
    <w:p w:rsidR="00016EBC" w:rsidRPr="00F31B07" w:rsidRDefault="00016EBC" w:rsidP="00951205">
      <w:pPr>
        <w:spacing w:before="41" w:line="32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 w:right="81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z w:val="24"/>
          <w:szCs w:val="24"/>
        </w:rPr>
        <w:t>Tes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</w:t>
      </w:r>
      <w:r w:rsidRPr="00F31B07"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is</w:t>
      </w:r>
      <w:r w:rsidRPr="00F31B07">
        <w:rPr>
          <w:rFonts w:ascii="Calibri" w:eastAsia="Calibri" w:hAnsi="Calibri" w:cs="Calibri"/>
          <w:color w:val="212121"/>
          <w:spacing w:val="10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1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3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ft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are</w:t>
      </w:r>
      <w:r w:rsidRPr="00F31B07">
        <w:rPr>
          <w:rFonts w:ascii="Calibri" w:eastAsia="Calibri" w:hAnsi="Calibri" w:cs="Calibri"/>
          <w:color w:val="212121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ch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eck</w:t>
      </w:r>
      <w:r w:rsidRPr="00F31B07">
        <w:rPr>
          <w:rFonts w:ascii="Calibri" w:eastAsia="Calibri" w:hAnsi="Calibri" w:cs="Calibri"/>
          <w:color w:val="212121"/>
          <w:spacing w:val="1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if</w:t>
      </w:r>
      <w:r w:rsidRPr="00F31B07">
        <w:rPr>
          <w:rFonts w:ascii="Calibri" w:eastAsia="Calibri" w:hAnsi="Calibri" w:cs="Calibri"/>
          <w:color w:val="212121"/>
          <w:spacing w:val="1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q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ali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y</w:t>
      </w:r>
      <w:r w:rsidRPr="00F31B07">
        <w:rPr>
          <w:rFonts w:ascii="Calibri" w:eastAsia="Calibri" w:hAnsi="Calibri" w:cs="Calibri"/>
          <w:color w:val="212121"/>
          <w:spacing w:val="1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is</w:t>
      </w:r>
      <w:r w:rsidRPr="00F31B07">
        <w:rPr>
          <w:rFonts w:ascii="Calibri" w:eastAsia="Calibri" w:hAnsi="Calibri" w:cs="Calibri"/>
          <w:color w:val="212121"/>
          <w:spacing w:val="1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ma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1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1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im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le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1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is ac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q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ire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 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ed 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rl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er.</w:t>
      </w:r>
    </w:p>
    <w:p w:rsidR="00016EBC" w:rsidRPr="00F31B07" w:rsidRDefault="00016EBC" w:rsidP="002D5A76">
      <w:pPr>
        <w:spacing w:before="12" w:line="28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pStyle w:val="ListParagraph"/>
        <w:numPr>
          <w:ilvl w:val="0"/>
          <w:numId w:val="6"/>
        </w:numPr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et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q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ire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-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 xml:space="preserve">ed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esi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g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evel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t</w:t>
      </w:r>
    </w:p>
    <w:p w:rsidR="00016EBC" w:rsidRPr="00F31B07" w:rsidRDefault="00E12212" w:rsidP="002D5A76">
      <w:pPr>
        <w:pStyle w:val="ListParagraph"/>
        <w:numPr>
          <w:ilvl w:val="0"/>
          <w:numId w:val="6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z w:val="24"/>
          <w:szCs w:val="24"/>
        </w:rPr>
        <w:t>Wor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k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 xml:space="preserve">s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fo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c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orr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t i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les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4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orr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3"/>
          <w:sz w:val="24"/>
          <w:szCs w:val="24"/>
        </w:rPr>
        <w:t>c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put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</w:p>
    <w:p w:rsidR="00016EBC" w:rsidRPr="00F31B07" w:rsidRDefault="00E12212" w:rsidP="002D5A76">
      <w:pPr>
        <w:pStyle w:val="ListParagraph"/>
        <w:numPr>
          <w:ilvl w:val="0"/>
          <w:numId w:val="6"/>
        </w:numPr>
        <w:spacing w:before="1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z w:val="24"/>
          <w:szCs w:val="24"/>
        </w:rPr>
        <w:t>Get</w:t>
      </w:r>
      <w:r w:rsidRPr="00F31B07">
        <w:rPr>
          <w:rFonts w:ascii="Calibri" w:eastAsia="Calibri" w:hAnsi="Calibri" w:cs="Calibri"/>
          <w:color w:val="212121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y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em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3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 xml:space="preserve">in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ime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ra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e.</w:t>
      </w:r>
    </w:p>
    <w:p w:rsidR="00016EBC" w:rsidRPr="00F31B07" w:rsidRDefault="00E12212" w:rsidP="002D5A76">
      <w:pPr>
        <w:pStyle w:val="ListParagraph"/>
        <w:numPr>
          <w:ilvl w:val="0"/>
          <w:numId w:val="6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z w:val="24"/>
          <w:szCs w:val="24"/>
        </w:rPr>
        <w:t>Ac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ieves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k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ol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goal.</w:t>
      </w: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before="16" w:line="22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b/>
          <w:color w:val="0D0D0D"/>
          <w:sz w:val="24"/>
          <w:szCs w:val="24"/>
        </w:rPr>
        <w:t>1</w:t>
      </w:r>
      <w:r w:rsidRPr="00F31B07"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1</w:t>
      </w:r>
      <w:r w:rsidRPr="00F31B07">
        <w:rPr>
          <w:rFonts w:ascii="Calibri" w:eastAsia="Calibri" w:hAnsi="Calibri" w:cs="Calibri"/>
          <w:b/>
          <w:color w:val="0D0D0D"/>
          <w:sz w:val="24"/>
          <w:szCs w:val="24"/>
        </w:rPr>
        <w:t xml:space="preserve">.1 </w:t>
      </w:r>
      <w:r w:rsidRPr="00F31B07"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b/>
          <w:color w:val="0D0D0D"/>
          <w:sz w:val="24"/>
          <w:szCs w:val="24"/>
        </w:rPr>
        <w:t>st</w:t>
      </w:r>
      <w:r w:rsidRPr="00F31B07"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color w:val="0D0D0D"/>
          <w:sz w:val="24"/>
          <w:szCs w:val="24"/>
        </w:rPr>
        <w:t>Plans</w:t>
      </w:r>
    </w:p>
    <w:p w:rsidR="00016EBC" w:rsidRPr="00F31B07" w:rsidRDefault="00016EBC" w:rsidP="002D5A76">
      <w:pPr>
        <w:spacing w:before="8" w:line="28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spacing w:line="280" w:lineRule="exact"/>
        <w:ind w:left="100" w:right="82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color w:val="21212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3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oll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w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g</w:t>
      </w:r>
      <w:r w:rsidRPr="00F31B07">
        <w:rPr>
          <w:rFonts w:ascii="Calibri" w:eastAsia="Calibri" w:hAnsi="Calibri" w:cs="Calibri"/>
          <w:color w:val="212121"/>
          <w:spacing w:val="3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ac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ivi</w:t>
      </w:r>
      <w:r w:rsidRPr="00F31B07">
        <w:rPr>
          <w:rFonts w:ascii="Calibri" w:eastAsia="Calibri" w:hAnsi="Calibri" w:cs="Calibri"/>
          <w:color w:val="212121"/>
          <w:spacing w:val="3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ies</w:t>
      </w:r>
      <w:r w:rsidRPr="00F31B07">
        <w:rPr>
          <w:rFonts w:ascii="Calibri" w:eastAsia="Calibri" w:hAnsi="Calibri" w:cs="Calibri"/>
          <w:color w:val="212121"/>
          <w:spacing w:val="30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est</w:t>
      </w:r>
      <w:r w:rsidRPr="00F31B07"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ases</w:t>
      </w:r>
      <w:r w:rsidRPr="00F31B07">
        <w:rPr>
          <w:rFonts w:ascii="Calibri" w:eastAsia="Calibri" w:hAnsi="Calibri" w:cs="Calibri"/>
          <w:color w:val="212121"/>
          <w:spacing w:val="3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are</w:t>
      </w:r>
      <w:r w:rsidRPr="00F31B07"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sed</w:t>
      </w:r>
      <w:r w:rsidRPr="00F31B07"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3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ch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eck</w:t>
      </w:r>
      <w:r w:rsidRPr="00F31B07"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3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q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ali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y</w:t>
      </w:r>
      <w:r w:rsidRPr="00F31B07"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f</w:t>
      </w:r>
      <w:r w:rsidRPr="00F31B07"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35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d</w:t>
      </w:r>
      <w:r w:rsidRPr="00F31B07">
        <w:rPr>
          <w:rFonts w:ascii="Calibri" w:eastAsia="Calibri" w:hAnsi="Calibri" w:cs="Calibri"/>
          <w:color w:val="212121"/>
          <w:spacing w:val="3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</w:t>
      </w:r>
      <w:r w:rsidRPr="00F31B07">
        <w:rPr>
          <w:rFonts w:ascii="Calibri" w:eastAsia="Calibri" w:hAnsi="Calibri" w:cs="Calibri"/>
          <w:color w:val="212121"/>
          <w:spacing w:val="3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 xml:space="preserve">ap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im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p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l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ment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at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on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w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qu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i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>r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-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 xml:space="preserve">of 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h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-1"/>
          <w:sz w:val="24"/>
          <w:szCs w:val="24"/>
        </w:rPr>
        <w:t>y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s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e</w:t>
      </w:r>
      <w:r w:rsidRPr="00F31B07">
        <w:rPr>
          <w:rFonts w:ascii="Calibri" w:eastAsia="Calibri" w:hAnsi="Calibri" w:cs="Calibri"/>
          <w:color w:val="212121"/>
          <w:spacing w:val="1"/>
          <w:sz w:val="24"/>
          <w:szCs w:val="24"/>
        </w:rPr>
        <w:t>m</w:t>
      </w:r>
      <w:r w:rsidRPr="00F31B07">
        <w:rPr>
          <w:rFonts w:ascii="Calibri" w:eastAsia="Calibri" w:hAnsi="Calibri" w:cs="Calibri"/>
          <w:color w:val="212121"/>
          <w:sz w:val="24"/>
          <w:szCs w:val="24"/>
        </w:rPr>
        <w:t>.</w:t>
      </w:r>
    </w:p>
    <w:p w:rsidR="005E64B2" w:rsidRPr="00F31B07" w:rsidRDefault="005E64B2" w:rsidP="002D5A76">
      <w:pPr>
        <w:ind w:left="100"/>
        <w:jc w:val="both"/>
        <w:rPr>
          <w:sz w:val="24"/>
          <w:szCs w:val="24"/>
        </w:rPr>
      </w:pPr>
    </w:p>
    <w:p w:rsidR="005E64B2" w:rsidRPr="00F31B07" w:rsidRDefault="00E12212" w:rsidP="002D5A76">
      <w:pPr>
        <w:ind w:left="100"/>
        <w:jc w:val="both"/>
        <w:rPr>
          <w:rFonts w:ascii="Calibri" w:eastAsia="Calibri" w:hAnsi="Calibri" w:cs="Calibri"/>
          <w:b/>
          <w:color w:val="0D0D0D"/>
          <w:sz w:val="24"/>
          <w:szCs w:val="24"/>
        </w:rPr>
      </w:pPr>
      <w:r w:rsidRPr="00F31B07">
        <w:rPr>
          <w:rFonts w:ascii="Calibri" w:eastAsia="Calibri" w:hAnsi="Calibri" w:cs="Calibri"/>
          <w:b/>
          <w:color w:val="0D0D0D"/>
          <w:sz w:val="24"/>
          <w:szCs w:val="24"/>
        </w:rPr>
        <w:t>1</w:t>
      </w:r>
      <w:r w:rsidRPr="00F31B07"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1</w:t>
      </w:r>
      <w:r w:rsidRPr="00F31B07">
        <w:rPr>
          <w:rFonts w:ascii="Calibri" w:eastAsia="Calibri" w:hAnsi="Calibri" w:cs="Calibri"/>
          <w:b/>
          <w:color w:val="0D0D0D"/>
          <w:sz w:val="24"/>
          <w:szCs w:val="24"/>
        </w:rPr>
        <w:t>.2 Un</w:t>
      </w:r>
      <w:r w:rsidRPr="00F31B07"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i</w:t>
      </w:r>
      <w:r w:rsidRPr="00F31B07">
        <w:rPr>
          <w:rFonts w:ascii="Calibri" w:eastAsia="Calibri" w:hAnsi="Calibri" w:cs="Calibri"/>
          <w:b/>
          <w:color w:val="0D0D0D"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b/>
          <w:color w:val="0D0D0D"/>
          <w:sz w:val="24"/>
          <w:szCs w:val="24"/>
        </w:rPr>
        <w:t>s</w:t>
      </w:r>
      <w:r w:rsidRPr="00F31B07">
        <w:rPr>
          <w:rFonts w:ascii="Calibri" w:eastAsia="Calibri" w:hAnsi="Calibri" w:cs="Calibri"/>
          <w:b/>
          <w:color w:val="0D0D0D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b/>
          <w:color w:val="0D0D0D"/>
          <w:spacing w:val="1"/>
          <w:sz w:val="24"/>
          <w:szCs w:val="24"/>
        </w:rPr>
        <w:t>in</w:t>
      </w:r>
      <w:r w:rsidR="005E64B2" w:rsidRPr="00F31B07">
        <w:rPr>
          <w:rFonts w:ascii="Calibri" w:eastAsia="Calibri" w:hAnsi="Calibri" w:cs="Calibri"/>
          <w:b/>
          <w:color w:val="0D0D0D"/>
          <w:sz w:val="24"/>
          <w:szCs w:val="24"/>
        </w:rPr>
        <w:t>g</w:t>
      </w:r>
    </w:p>
    <w:p w:rsidR="005E64B2" w:rsidRPr="00F31B07" w:rsidRDefault="005E64B2" w:rsidP="002D5A76">
      <w:pPr>
        <w:ind w:left="100"/>
        <w:jc w:val="both"/>
        <w:rPr>
          <w:rFonts w:ascii="Calibri" w:eastAsia="Calibri" w:hAnsi="Calibri" w:cs="Calibri"/>
          <w:b/>
          <w:color w:val="0D0D0D"/>
          <w:sz w:val="24"/>
          <w:szCs w:val="24"/>
        </w:rPr>
      </w:pPr>
    </w:p>
    <w:p w:rsidR="005E64B2" w:rsidRPr="00F31B07" w:rsidRDefault="005E64B2" w:rsidP="002D5A76">
      <w:pPr>
        <w:pStyle w:val="ListParagraph"/>
        <w:numPr>
          <w:ilvl w:val="0"/>
          <w:numId w:val="13"/>
        </w:numPr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31B07">
        <w:rPr>
          <w:rFonts w:ascii="Calibri" w:eastAsia="Calibri" w:hAnsi="Calibri" w:cs="Calibri"/>
          <w:color w:val="000000" w:themeColor="text1"/>
          <w:sz w:val="24"/>
          <w:szCs w:val="24"/>
        </w:rPr>
        <w:t>Unit testing is done for each use case.</w:t>
      </w:r>
    </w:p>
    <w:p w:rsidR="005E64B2" w:rsidRPr="00F31B07" w:rsidRDefault="005E64B2" w:rsidP="00B06D65">
      <w:pPr>
        <w:pStyle w:val="ListParagraph"/>
        <w:numPr>
          <w:ilvl w:val="0"/>
          <w:numId w:val="13"/>
        </w:numPr>
        <w:rPr>
          <w:rFonts w:ascii="Calibri" w:eastAsia="Calibri" w:hAnsi="Calibri" w:cs="Calibri"/>
          <w:color w:val="000000" w:themeColor="text1"/>
          <w:sz w:val="24"/>
          <w:szCs w:val="24"/>
        </w:rPr>
        <w:sectPr w:rsidR="005E64B2" w:rsidRPr="00F31B07" w:rsidSect="006625AD">
          <w:footerReference w:type="default" r:id="rId27"/>
          <w:pgSz w:w="11920" w:h="16840"/>
          <w:pgMar w:top="1260" w:right="1440" w:bottom="1440" w:left="1440" w:header="0" w:footer="75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pgNumType w:start="7"/>
          <w:cols w:space="720"/>
          <w:docGrid w:linePitch="272"/>
        </w:sectPr>
      </w:pPr>
      <w:r w:rsidRPr="00F31B07">
        <w:rPr>
          <w:rFonts w:ascii="Calibri" w:eastAsia="Calibri" w:hAnsi="Calibri" w:cs="Calibri"/>
          <w:color w:val="000000" w:themeColor="text1"/>
          <w:sz w:val="24"/>
          <w:szCs w:val="24"/>
        </w:rPr>
        <w:t>Testing</w:t>
      </w:r>
      <w:r w:rsidR="00B06D65" w:rsidRPr="00F31B07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color w:val="000000" w:themeColor="text1"/>
          <w:sz w:val="24"/>
          <w:szCs w:val="24"/>
        </w:rPr>
        <w:t>is done by giving basic inputs</w:t>
      </w:r>
      <w:r w:rsidR="00B06D65" w:rsidRPr="00F31B07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tbl>
      <w:tblPr>
        <w:tblW w:w="0" w:type="auto"/>
        <w:tblInd w:w="10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9"/>
        <w:gridCol w:w="2341"/>
        <w:gridCol w:w="2465"/>
        <w:gridCol w:w="1848"/>
        <w:gridCol w:w="1851"/>
      </w:tblGrid>
      <w:tr w:rsidR="00B06D65" w:rsidRPr="00F31B07" w:rsidTr="006625AD">
        <w:trPr>
          <w:trHeight w:hRule="exact" w:val="595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31"/>
              <w:rPr>
                <w:rFonts w:ascii="Calibri" w:eastAsia="Calibri" w:hAnsi="Calibri" w:cs="Calibri"/>
                <w:sz w:val="24"/>
                <w:szCs w:val="24"/>
              </w:rPr>
            </w:pPr>
            <w:proofErr w:type="spellStart"/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.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No</w:t>
            </w:r>
            <w:proofErr w:type="spellEnd"/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693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st</w:t>
            </w:r>
            <w:r w:rsidRPr="00F31B07"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se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6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st</w:t>
            </w:r>
            <w:r w:rsidRPr="00F31B07"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se Desc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ip</w:t>
            </w:r>
            <w:r w:rsidRPr="00F31B07"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46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Ex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</w:p>
          <w:p w:rsidR="00B06D65" w:rsidRPr="00F31B07" w:rsidRDefault="00B06D65" w:rsidP="006625AD">
            <w:pPr>
              <w:spacing w:line="280" w:lineRule="exact"/>
              <w:ind w:left="561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Ou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401" w:right="407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Ob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serv</w:t>
            </w:r>
            <w:r w:rsidRPr="00F31B07"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</w:p>
          <w:p w:rsidR="00B06D65" w:rsidRPr="00F31B07" w:rsidRDefault="00B06D65" w:rsidP="006625AD">
            <w:pPr>
              <w:spacing w:line="280" w:lineRule="exact"/>
              <w:ind w:left="523" w:right="524"/>
              <w:jc w:val="center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Ou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</w:p>
        </w:tc>
      </w:tr>
      <w:tr w:rsidR="00B06D65" w:rsidRPr="00F31B07" w:rsidTr="006625AD">
        <w:trPr>
          <w:trHeight w:hRule="exact" w:val="1476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1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Login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g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ail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d/u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i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1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.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 xml:space="preserve">e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ers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RL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proofErr w:type="gramStart"/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proofErr w:type="gramEnd"/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.</w:t>
            </w:r>
          </w:p>
          <w:p w:rsidR="00B06D65" w:rsidRPr="00F31B07" w:rsidRDefault="00B06D65" w:rsidP="006625AD">
            <w:pPr>
              <w:spacing w:before="2"/>
              <w:ind w:left="100" w:right="14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2.User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color w:val="212121"/>
                <w:spacing w:val="-3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ogin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ails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login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B06D65" w:rsidRPr="00F31B07" w:rsidRDefault="00B06D65" w:rsidP="006625AD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log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n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B06D65" w:rsidRPr="00F31B07" w:rsidRDefault="00B06D65" w:rsidP="006625AD">
            <w:pPr>
              <w:ind w:left="102" w:right="12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log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n 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ess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lly a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d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ome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is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layed</w:t>
            </w:r>
          </w:p>
        </w:tc>
      </w:tr>
      <w:tr w:rsidR="00B06D65" w:rsidRPr="00F31B07" w:rsidTr="00A52D8F">
        <w:trPr>
          <w:trHeight w:hRule="exact" w:val="2063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Sign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3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m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0" w:right="178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1.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ers</w:t>
            </w:r>
            <w:r w:rsidRPr="00F31B07">
              <w:rPr>
                <w:rFonts w:ascii="Calibri" w:eastAsia="Calibri" w:hAnsi="Calibri" w:cs="Calibri"/>
                <w:color w:val="212121"/>
                <w:spacing w:val="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RL</w:t>
            </w:r>
          </w:p>
          <w:p w:rsidR="00B06D65" w:rsidRPr="00F31B07" w:rsidRDefault="00B06D65" w:rsidP="006625AD">
            <w:pPr>
              <w:ind w:left="100" w:right="795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B06D65" w:rsidRPr="00F31B07" w:rsidRDefault="00B06D65" w:rsidP="006625AD">
            <w:pPr>
              <w:ind w:left="100" w:right="366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2.User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sign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p</w:t>
            </w:r>
          </w:p>
          <w:p w:rsidR="00B06D65" w:rsidRPr="00F31B07" w:rsidRDefault="00B06D65" w:rsidP="006625AD">
            <w:pPr>
              <w:ind w:left="100" w:right="390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3.O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en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el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</w:p>
          <w:p w:rsidR="00B06D65" w:rsidRPr="00F31B07" w:rsidRDefault="00B06D65" w:rsidP="006625AD">
            <w:pPr>
              <w:ind w:left="100" w:right="342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4.User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color w:val="212121"/>
                <w:spacing w:val="-3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 si</w:t>
            </w:r>
            <w:r w:rsidRPr="00F31B07">
              <w:rPr>
                <w:rFonts w:ascii="Calibri" w:eastAsia="Calibri" w:hAnsi="Calibri" w:cs="Calibri"/>
                <w:color w:val="212121"/>
                <w:spacing w:val="-3"/>
                <w:sz w:val="24"/>
                <w:szCs w:val="24"/>
              </w:rPr>
              <w:t>g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n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ails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ub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mit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B06D65" w:rsidRPr="00F31B07" w:rsidRDefault="00B06D65" w:rsidP="006625AD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sign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up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B06D65" w:rsidRPr="00F31B07" w:rsidRDefault="00B06D65" w:rsidP="006625AD">
            <w:pPr>
              <w:ind w:left="102" w:right="123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sign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p 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fu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lly a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 login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is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lay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</w:p>
        </w:tc>
      </w:tr>
      <w:tr w:rsidR="00B06D65" w:rsidRPr="00F31B07" w:rsidTr="00A52D8F">
        <w:trPr>
          <w:trHeight w:hRule="exact" w:val="1856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before="1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z w:val="24"/>
                <w:szCs w:val="24"/>
              </w:rPr>
              <w:t>3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before="1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z w:val="24"/>
                <w:szCs w:val="24"/>
              </w:rPr>
              <w:t>Crea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before="1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1.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ers</w:t>
            </w:r>
            <w:r w:rsidRPr="00F31B07">
              <w:rPr>
                <w:rFonts w:ascii="Calibri" w:eastAsia="Calibri" w:hAnsi="Calibri" w:cs="Calibri"/>
                <w:color w:val="212121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RL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B06D65" w:rsidRPr="00F31B07" w:rsidRDefault="00B06D65" w:rsidP="006625AD">
            <w:pPr>
              <w:ind w:left="100" w:right="315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event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3.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vi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t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ails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4.Cli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ck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ub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mit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before="1"/>
              <w:ind w:left="102" w:right="178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e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before="1"/>
              <w:ind w:left="102" w:right="181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e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event 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event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 se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t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or 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</w:t>
            </w:r>
          </w:p>
        </w:tc>
      </w:tr>
      <w:tr w:rsidR="00B06D65" w:rsidRPr="00F31B07" w:rsidTr="00981AB1">
        <w:trPr>
          <w:trHeight w:hRule="exact" w:val="1919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4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age Wor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list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1.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 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rs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2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.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list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age</w:t>
            </w:r>
          </w:p>
          <w:p w:rsidR="00B06D65" w:rsidRPr="00F31B07" w:rsidRDefault="00B06D65" w:rsidP="006625AD">
            <w:pPr>
              <w:spacing w:before="2"/>
              <w:ind w:left="100" w:right="46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3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.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 eve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t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 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val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 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j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3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</w:p>
          <w:p w:rsidR="00B06D65" w:rsidRPr="00F31B07" w:rsidRDefault="00B06D65" w:rsidP="006625AD">
            <w:pPr>
              <w:ind w:left="102" w:right="178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age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list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B06D65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 xml:space="preserve">e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pp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ove eve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 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fu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lly a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 eve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t is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pub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.</w:t>
            </w:r>
          </w:p>
        </w:tc>
      </w:tr>
      <w:tr w:rsidR="00B06D65" w:rsidRPr="00F31B07" w:rsidTr="00A52D8F">
        <w:trPr>
          <w:trHeight w:hRule="exact" w:val="1478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5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Eve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1.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ers</w:t>
            </w:r>
            <w:r w:rsidRPr="00F31B07">
              <w:rPr>
                <w:rFonts w:ascii="Calibri" w:eastAsia="Calibri" w:hAnsi="Calibri" w:cs="Calibri"/>
                <w:color w:val="212121"/>
                <w:spacing w:val="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RL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B06D65" w:rsidRPr="00F31B07" w:rsidRDefault="00B06D65" w:rsidP="006625AD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2.Cli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k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eve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</w:p>
          <w:p w:rsidR="00B06D65" w:rsidRPr="00F31B07" w:rsidRDefault="00B06D65" w:rsidP="006625AD">
            <w:pPr>
              <w:ind w:left="100" w:right="325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3.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lays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 eve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B06D65" w:rsidRPr="00F31B07" w:rsidRDefault="00B06D65" w:rsidP="006625AD">
            <w:pPr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view ev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B06D65" w:rsidRPr="00F31B07" w:rsidRDefault="00B06D65" w:rsidP="006625AD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B06D65" w:rsidRDefault="00B06D65" w:rsidP="006625AD">
            <w:pPr>
              <w:ind w:left="102" w:right="368"/>
              <w:rPr>
                <w:rFonts w:ascii="Calibri" w:eastAsia="Calibri" w:hAnsi="Calibri" w:cs="Calibri"/>
                <w:color w:val="212121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view ev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t 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ess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fu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lly</w:t>
            </w:r>
          </w:p>
          <w:p w:rsidR="00A52D8F" w:rsidRPr="00F31B07" w:rsidRDefault="00A52D8F" w:rsidP="006625AD">
            <w:pPr>
              <w:ind w:left="102" w:right="368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A52D8F" w:rsidRPr="00F31B07" w:rsidTr="006625AD">
        <w:trPr>
          <w:trHeight w:hRule="exact" w:val="1769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Pr="00F31B07" w:rsidRDefault="00A52D8F" w:rsidP="006625AD">
            <w:pPr>
              <w:spacing w:line="280" w:lineRule="exact"/>
              <w:ind w:left="102"/>
              <w:rPr>
                <w:rFonts w:ascii="Calibri" w:eastAsia="Calibri" w:hAnsi="Calibri" w:cs="Calibri"/>
                <w:position w:val="1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6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Pr="00F31B07" w:rsidRDefault="00A52D8F" w:rsidP="006625AD">
            <w:pPr>
              <w:spacing w:line="280" w:lineRule="exact"/>
              <w:ind w:left="100"/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Ticket Reservation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Pr="00F31B07" w:rsidRDefault="00A52D8F" w:rsidP="00A52D8F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1.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ers</w:t>
            </w:r>
            <w:r w:rsidRPr="00F31B07">
              <w:rPr>
                <w:rFonts w:ascii="Calibri" w:eastAsia="Calibri" w:hAnsi="Calibri" w:cs="Calibri"/>
                <w:color w:val="212121"/>
                <w:spacing w:val="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RL</w:t>
            </w:r>
          </w:p>
          <w:p w:rsidR="00A52D8F" w:rsidRPr="00F31B07" w:rsidRDefault="00A52D8F" w:rsidP="00A52D8F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A52D8F" w:rsidRPr="00F31B07" w:rsidRDefault="00A52D8F" w:rsidP="00A52D8F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2.Cli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Ticket reservation</w:t>
            </w:r>
          </w:p>
          <w:p w:rsidR="00A52D8F" w:rsidRPr="00A52D8F" w:rsidRDefault="00A52D8F" w:rsidP="00A52D8F">
            <w:pPr>
              <w:spacing w:line="280" w:lineRule="exact"/>
              <w:ind w:left="100"/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3.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lays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reservation form</w:t>
            </w: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Pr="00F31B07" w:rsidRDefault="00A52D8F" w:rsidP="00A52D8F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A52D8F" w:rsidRPr="00F31B07" w:rsidRDefault="00A52D8F" w:rsidP="00A52D8F">
            <w:pPr>
              <w:spacing w:line="280" w:lineRule="exact"/>
              <w:ind w:left="102"/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reserve tickets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Pr="00F31B07" w:rsidRDefault="00A52D8F" w:rsidP="00A52D8F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A52D8F" w:rsidRPr="00F31B07" w:rsidRDefault="00A52D8F" w:rsidP="00A52D8F">
            <w:pPr>
              <w:spacing w:line="280" w:lineRule="exact"/>
              <w:ind w:left="102"/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reserve tickets successfully</w:t>
            </w:r>
          </w:p>
        </w:tc>
      </w:tr>
      <w:tr w:rsidR="00A52D8F" w:rsidRPr="00F31B07" w:rsidTr="00A52D8F">
        <w:trPr>
          <w:trHeight w:hRule="exact" w:val="2270"/>
        </w:trPr>
        <w:tc>
          <w:tcPr>
            <w:tcW w:w="739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Default="00A52D8F" w:rsidP="006625AD">
            <w:pPr>
              <w:spacing w:line="280" w:lineRule="exact"/>
              <w:ind w:left="102"/>
              <w:rPr>
                <w:rFonts w:ascii="Calibri" w:eastAsia="Calibri" w:hAnsi="Calibri" w:cs="Calibri"/>
                <w:position w:val="1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7</w:t>
            </w:r>
          </w:p>
        </w:tc>
        <w:tc>
          <w:tcPr>
            <w:tcW w:w="234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Default="00A52D8F" w:rsidP="006625AD">
            <w:pPr>
              <w:spacing w:line="280" w:lineRule="exact"/>
              <w:ind w:left="100"/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Cancel Reservation</w:t>
            </w:r>
          </w:p>
        </w:tc>
        <w:tc>
          <w:tcPr>
            <w:tcW w:w="2465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Pr="00F31B07" w:rsidRDefault="00A52D8F" w:rsidP="00A52D8F">
            <w:pPr>
              <w:spacing w:line="280" w:lineRule="exact"/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1.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ers</w:t>
            </w:r>
            <w:r w:rsidRPr="00F31B07">
              <w:rPr>
                <w:rFonts w:ascii="Calibri" w:eastAsia="Calibri" w:hAnsi="Calibri" w:cs="Calibri"/>
                <w:color w:val="212121"/>
                <w:spacing w:val="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>RL</w:t>
            </w:r>
          </w:p>
          <w:p w:rsidR="00A52D8F" w:rsidRPr="00F31B07" w:rsidRDefault="00A52D8F" w:rsidP="00A52D8F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color w:val="212121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licks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er</w:t>
            </w:r>
          </w:p>
          <w:p w:rsidR="00A52D8F" w:rsidRDefault="00A52D8F" w:rsidP="00A52D8F">
            <w:pPr>
              <w:ind w:left="100"/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2.Cli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k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reservation history</w:t>
            </w:r>
          </w:p>
          <w:p w:rsidR="00A52D8F" w:rsidRDefault="00A52D8F" w:rsidP="00A52D8F">
            <w:pPr>
              <w:ind w:left="100"/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3.Clicks on ticket</w:t>
            </w:r>
          </w:p>
          <w:p w:rsidR="00A52D8F" w:rsidRPr="00F31B07" w:rsidRDefault="00A52D8F" w:rsidP="00A52D8F">
            <w:pPr>
              <w:ind w:left="100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212121"/>
                <w:spacing w:val="-1"/>
                <w:sz w:val="24"/>
                <w:szCs w:val="24"/>
              </w:rPr>
              <w:t>4.Clicks cancel reservation</w:t>
            </w:r>
          </w:p>
          <w:p w:rsidR="00A52D8F" w:rsidRPr="00F31B07" w:rsidRDefault="00A52D8F" w:rsidP="00A52D8F">
            <w:pPr>
              <w:spacing w:line="280" w:lineRule="exact"/>
              <w:ind w:left="100"/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</w:pPr>
          </w:p>
        </w:tc>
        <w:tc>
          <w:tcPr>
            <w:tcW w:w="1848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Pr="00F31B07" w:rsidRDefault="00A52D8F" w:rsidP="00A52D8F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A52D8F" w:rsidRPr="00F31B07" w:rsidRDefault="00A52D8F" w:rsidP="00A52D8F">
            <w:pPr>
              <w:spacing w:line="280" w:lineRule="exact"/>
              <w:ind w:left="102"/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cancel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reserved tickets</w:t>
            </w:r>
          </w:p>
        </w:tc>
        <w:tc>
          <w:tcPr>
            <w:tcW w:w="1851" w:type="dxa"/>
            <w:tcBorders>
              <w:top w:val="single" w:sz="5" w:space="0" w:color="000000"/>
              <w:left w:val="single" w:sz="5" w:space="0" w:color="000000"/>
              <w:bottom w:val="single" w:sz="5" w:space="0" w:color="000000"/>
              <w:right w:val="single" w:sz="5" w:space="0" w:color="000000"/>
            </w:tcBorders>
          </w:tcPr>
          <w:p w:rsidR="00A52D8F" w:rsidRPr="00F31B07" w:rsidRDefault="00A52D8F" w:rsidP="00A52D8F">
            <w:pPr>
              <w:spacing w:line="280" w:lineRule="exact"/>
              <w:ind w:left="102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color w:val="212121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color w:val="212121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  <w:t>e</w:t>
            </w:r>
          </w:p>
          <w:p w:rsidR="00A52D8F" w:rsidRPr="00F31B07" w:rsidRDefault="00A52D8F" w:rsidP="00A52D8F">
            <w:pPr>
              <w:spacing w:line="280" w:lineRule="exact"/>
              <w:ind w:left="102"/>
              <w:rPr>
                <w:rFonts w:ascii="Calibri" w:eastAsia="Calibri" w:hAnsi="Calibri" w:cs="Calibri"/>
                <w:color w:val="212121"/>
                <w:position w:val="1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color w:val="212121"/>
                <w:spacing w:val="1"/>
                <w:sz w:val="24"/>
                <w:szCs w:val="24"/>
              </w:rPr>
              <w:t xml:space="preserve">cancel </w:t>
            </w:r>
            <w:r>
              <w:rPr>
                <w:rFonts w:ascii="Calibri" w:eastAsia="Calibri" w:hAnsi="Calibri" w:cs="Calibri"/>
                <w:color w:val="212121"/>
                <w:sz w:val="24"/>
                <w:szCs w:val="24"/>
              </w:rPr>
              <w:t>reserved tickets successfully</w:t>
            </w:r>
          </w:p>
        </w:tc>
      </w:tr>
    </w:tbl>
    <w:p w:rsidR="00016EBC" w:rsidRPr="00F31B07" w:rsidRDefault="00016EBC" w:rsidP="002D5A76">
      <w:pPr>
        <w:jc w:val="both"/>
        <w:rPr>
          <w:sz w:val="24"/>
          <w:szCs w:val="24"/>
        </w:rPr>
        <w:sectPr w:rsidR="00016EBC" w:rsidRPr="00F31B07" w:rsidSect="00D2399C">
          <w:pgSz w:w="11920" w:h="16840"/>
          <w:pgMar w:top="1360" w:right="1220" w:bottom="280" w:left="1220" w:header="0" w:footer="755" w:gutter="0"/>
          <w:pgBorders w:offsetFrom="page">
            <w:top w:val="single" w:sz="4" w:space="24" w:color="auto"/>
            <w:left w:val="single" w:sz="4" w:space="24" w:color="auto"/>
            <w:bottom w:val="single" w:sz="4" w:space="24" w:color="auto"/>
            <w:right w:val="single" w:sz="4" w:space="24" w:color="auto"/>
          </w:pgBorders>
          <w:cols w:space="720"/>
        </w:sectPr>
      </w:pPr>
    </w:p>
    <w:p w:rsidR="00016EBC" w:rsidRPr="00EF28FB" w:rsidRDefault="00E7289B" w:rsidP="001C0BC9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sz w:val="28"/>
          <w:szCs w:val="28"/>
        </w:rPr>
      </w:pPr>
      <w:r w:rsidRPr="00EF28FB">
        <w:rPr>
          <w:rFonts w:eastAsia="Calibri"/>
          <w:noProof/>
          <w:sz w:val="28"/>
          <w:szCs w:val="28"/>
        </w:rPr>
        <w:lastRenderedPageBreak/>
        <mc:AlternateContent>
          <mc:Choice Requires="wpg">
            <w:drawing>
              <wp:anchor distT="0" distB="0" distL="114300" distR="114300" simplePos="0" relativeHeight="503315396" behindDoc="1" locked="0" layoutInCell="1" allowOverlap="1" wp14:anchorId="3AAC8D23" wp14:editId="08AF4379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44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45" name="Freeform 31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30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29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28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39A891A" id="Group 27" o:spid="_x0000_s1026" style="position:absolute;margin-left:23.95pt;margin-top:23.7pt;width:547.5pt;height:794.6pt;z-index:-1084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">
                <v:shape id="Freeform 31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b69wsYA&#10;AADbAAAADwAAAGRycy9kb3ducmV2LnhtbESPQWvCQBSE74L/YXlCb7qxtGpjVmmlQkUUqpVcH9ln&#10;kpp9G7KrSf99tyD0OMzMN0yy7EwlbtS40rKC8SgCQZxZXXKu4Ou4Hs5AOI+ssbJMCn7IwXLR7yUY&#10;a9vyJ90OPhcBwi5GBYX3dSylywoy6Ea2Jg7e2TYGfZBNLnWDbYCbSj5G0UQaLDksFFjTqqDscrga&#10;BfuXtJ2eylX6vW2vb2a9eZ/sdxelHgbd6xyEp87/h+/tD63g6Rn+vo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b69wsYAAADbAAAADwAAAAAAAAAAAAAAAACYAgAAZHJz&#10;L2Rvd25yZXYueG1sUEsFBgAAAAAEAAQA9QAAAIsDAAAAAA==&#10;" path="m,l10929,e" filled="f" strokeweight=".58pt">
                  <v:path arrowok="t" o:connecttype="custom" o:connectlocs="0,0;10929,0" o:connectangles="0,0"/>
                </v:shape>
                <v:shape id="Freeform 30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zEacUA&#10;AADbAAAADwAAAGRycy9kb3ducmV2LnhtbESP0WrCQBRE3wv+w3KFvhSzsVUxqauIUixCoVU/4Jq9&#10;TYLZuyG7mujXuwWhj8PMnGFmi85U4kKNKy0rGEYxCOLM6pJzBYf9x2AKwnlkjZVlUnAlB4t572mG&#10;qbYt/9Bl53MRIOxSVFB4X6dSuqwggy6yNXHwfm1j0AfZ5FI32Aa4qeRrHE+kwZLDQoE1rQrKTruz&#10;UbA+nhLcbuLEjt+mX9oPv8cvt1ap5363fAfhqfP/4Uf7UysYTeDvS/gBcn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PMRp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29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Bh8sUA&#10;AADbAAAADwAAAGRycy9kb3ducmV2LnhtbESP0WrCQBRE3wX/YblCX0rdWGvV6CqiFEUQ1PYDrtlr&#10;EszeDdnVpP36riD4OMzMGWY6b0whblS53LKCXjcCQZxYnXOq4Of7620EwnlkjYVlUvBLDuazdmuK&#10;sbY1H+h29KkIEHYxKsi8L2MpXZKRQde1JXHwzrYy6IOsUqkrrAPcFPI9ij6lwZzDQoYlLTNKLser&#10;UbA6Xca4XUdjO+iPdtr39oPXv1qpl06zmIDw1Phn+NHeaAUfQ7h/CT9Azv4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EcGHy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28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78SXMEA&#10;AADbAAAADwAAAGRycy9kb3ducmV2LnhtbERPTYvCMBC9C/6HMII3TV1E3WoUVxRcRGHdFa9DM7bV&#10;ZlKaaLv/3hwEj4/3PVs0phAPqlxuWcGgH4EgTqzOOVXw97vpTUA4j6yxsEwK/snBYt5uzTDWtuYf&#10;ehx9KkIIuxgVZN6XsZQuycig69uSOHAXWxn0AVap1BXWIdwU8iOKRtJgzqEhw5JWGSW3490oOHye&#10;6/EpX52vu/r+ZTbf69Fhf1Oq22mWUxCeGv8Wv9xbrWAYxoYv4Q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e/ElzBAAAA2wAAAA8AAAAAAAAAAAAAAAAAmAIAAGRycy9kb3du&#10;cmV2LnhtbFBLBQYAAAAABAAEAPUAAACGAwAAAAA=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 w:rsidRPr="00EF28FB">
        <w:rPr>
          <w:rFonts w:ascii="Calibri" w:eastAsia="Calibri" w:hAnsi="Calibri" w:cs="Calibri"/>
          <w:b/>
          <w:color w:val="C00000"/>
          <w:sz w:val="28"/>
          <w:szCs w:val="28"/>
        </w:rPr>
        <w:t>UI</w:t>
      </w:r>
      <w:r w:rsidR="00E12212" w:rsidRPr="00EF28FB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 xml:space="preserve"> </w:t>
      </w:r>
      <w:r w:rsidR="00E12212" w:rsidRPr="00EF28FB">
        <w:rPr>
          <w:rFonts w:ascii="Calibri" w:eastAsia="Calibri" w:hAnsi="Calibri" w:cs="Calibri"/>
          <w:b/>
          <w:color w:val="C00000"/>
          <w:sz w:val="28"/>
          <w:szCs w:val="28"/>
        </w:rPr>
        <w:t>SCREE</w:t>
      </w:r>
      <w:r w:rsidR="00E12212" w:rsidRPr="00EF28FB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N</w:t>
      </w:r>
      <w:r w:rsidR="00E12212" w:rsidRPr="00EF28FB">
        <w:rPr>
          <w:rFonts w:ascii="Calibri" w:eastAsia="Calibri" w:hAnsi="Calibri" w:cs="Calibri"/>
          <w:b/>
          <w:color w:val="C00000"/>
          <w:sz w:val="28"/>
          <w:szCs w:val="28"/>
        </w:rPr>
        <w:t>SHOTS</w:t>
      </w:r>
    </w:p>
    <w:p w:rsidR="00016EBC" w:rsidRPr="00F31B07" w:rsidRDefault="00016EBC" w:rsidP="002D5A76">
      <w:pPr>
        <w:spacing w:before="12" w:line="28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 w:rsidRPr="00F31B07">
        <w:rPr>
          <w:rFonts w:ascii="Calibri" w:eastAsia="Calibri" w:hAnsi="Calibri" w:cs="Calibri"/>
          <w:b/>
          <w:sz w:val="24"/>
          <w:szCs w:val="24"/>
        </w:rPr>
        <w:t>ogin</w:t>
      </w:r>
      <w:r w:rsidRPr="00F31B07">
        <w:rPr>
          <w:rFonts w:ascii="Calibri" w:eastAsia="Calibri" w:hAnsi="Calibri" w:cs="Calibri"/>
          <w:b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z w:val="24"/>
          <w:szCs w:val="24"/>
        </w:rPr>
        <w:t>P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ag</w:t>
      </w:r>
      <w:r w:rsidRPr="00F31B07">
        <w:rPr>
          <w:rFonts w:ascii="Calibri" w:eastAsia="Calibri" w:hAnsi="Calibri" w:cs="Calibri"/>
          <w:b/>
          <w:sz w:val="24"/>
          <w:szCs w:val="24"/>
        </w:rPr>
        <w:t>e</w:t>
      </w:r>
    </w:p>
    <w:p w:rsidR="00016EBC" w:rsidRPr="00F31B07" w:rsidRDefault="00016EBC" w:rsidP="002D5A76">
      <w:pPr>
        <w:spacing w:before="14" w:line="280" w:lineRule="exact"/>
        <w:jc w:val="both"/>
        <w:rPr>
          <w:sz w:val="24"/>
          <w:szCs w:val="24"/>
        </w:rPr>
      </w:pPr>
    </w:p>
    <w:p w:rsidR="00016EBC" w:rsidRPr="00F31B07" w:rsidRDefault="00E7289B" w:rsidP="002D5A76">
      <w:pPr>
        <w:ind w:left="130"/>
        <w:jc w:val="both"/>
        <w:rPr>
          <w:sz w:val="24"/>
          <w:szCs w:val="24"/>
        </w:rPr>
      </w:pPr>
      <w:r w:rsidRPr="00F31B07">
        <w:rPr>
          <w:noProof/>
          <w:sz w:val="24"/>
          <w:szCs w:val="24"/>
        </w:rPr>
        <w:drawing>
          <wp:anchor distT="0" distB="0" distL="114300" distR="114300" simplePos="0" relativeHeight="503316424" behindDoc="0" locked="0" layoutInCell="1" allowOverlap="1" wp14:anchorId="1CA0B89F" wp14:editId="5CD76B39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5955" cy="5201285"/>
            <wp:effectExtent l="0" t="0" r="0" b="0"/>
            <wp:wrapSquare wrapText="bothSides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20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06D65" w:rsidRPr="00F31B07">
        <w:rPr>
          <w:sz w:val="24"/>
          <w:szCs w:val="24"/>
        </w:rPr>
        <w:br w:type="textWrapping" w:clear="all"/>
      </w: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  <w:r w:rsidRPr="00F31B07">
        <w:rPr>
          <w:rFonts w:ascii="Calibri" w:eastAsia="Calibri" w:hAnsi="Calibri" w:cs="Calibri"/>
          <w:b/>
          <w:sz w:val="24"/>
          <w:szCs w:val="24"/>
        </w:rPr>
        <w:lastRenderedPageBreak/>
        <w:t>Home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b/>
          <w:sz w:val="24"/>
          <w:szCs w:val="24"/>
        </w:rPr>
        <w:t>P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g</w:t>
      </w:r>
      <w:r w:rsidRPr="00F31B07">
        <w:rPr>
          <w:rFonts w:ascii="Calibri" w:eastAsia="Calibri" w:hAnsi="Calibri" w:cs="Calibri"/>
          <w:b/>
          <w:sz w:val="24"/>
          <w:szCs w:val="24"/>
        </w:rPr>
        <w:t>e</w:t>
      </w: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</w:p>
    <w:p w:rsidR="00E71209" w:rsidRPr="00F31B07" w:rsidRDefault="00E71209" w:rsidP="002D5A76">
      <w:pPr>
        <w:ind w:left="130"/>
        <w:jc w:val="both"/>
        <w:rPr>
          <w:sz w:val="24"/>
          <w:szCs w:val="24"/>
        </w:rPr>
      </w:pPr>
      <w:r w:rsidRPr="00F31B07">
        <w:rPr>
          <w:noProof/>
          <w:sz w:val="24"/>
          <w:szCs w:val="24"/>
        </w:rPr>
        <w:drawing>
          <wp:inline distT="0" distB="0" distL="0" distR="0" wp14:anchorId="4F396424" wp14:editId="67C38B46">
            <wp:extent cx="5735955" cy="5569585"/>
            <wp:effectExtent l="0" t="0" r="0" b="0"/>
            <wp:docPr id="9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556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B06D65" w:rsidRPr="00F31B07" w:rsidRDefault="00B06D65" w:rsidP="002D5A76">
      <w:pPr>
        <w:ind w:left="130"/>
        <w:jc w:val="both"/>
        <w:rPr>
          <w:sz w:val="24"/>
          <w:szCs w:val="24"/>
        </w:rPr>
      </w:pPr>
    </w:p>
    <w:p w:rsidR="001C0BC9" w:rsidRPr="00F31B07" w:rsidRDefault="001C0BC9" w:rsidP="002D5A76">
      <w:pPr>
        <w:ind w:left="130"/>
        <w:jc w:val="both"/>
        <w:rPr>
          <w:sz w:val="24"/>
          <w:szCs w:val="24"/>
        </w:rPr>
      </w:pPr>
    </w:p>
    <w:p w:rsidR="001C0BC9" w:rsidRPr="00F31B07" w:rsidRDefault="001C0BC9" w:rsidP="002D5A76">
      <w:pPr>
        <w:ind w:left="130"/>
        <w:jc w:val="both"/>
        <w:rPr>
          <w:sz w:val="24"/>
          <w:szCs w:val="24"/>
        </w:rPr>
      </w:pPr>
    </w:p>
    <w:p w:rsidR="001C0BC9" w:rsidRPr="00F31B07" w:rsidRDefault="001C0BC9" w:rsidP="002D5A76">
      <w:pPr>
        <w:ind w:left="130"/>
        <w:jc w:val="both"/>
        <w:rPr>
          <w:sz w:val="24"/>
          <w:szCs w:val="24"/>
        </w:rPr>
      </w:pPr>
    </w:p>
    <w:p w:rsidR="00016EBC" w:rsidRPr="00F31B07" w:rsidRDefault="00E7289B" w:rsidP="002D5A76">
      <w:pPr>
        <w:spacing w:before="61"/>
        <w:ind w:left="10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noProof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503315398" behindDoc="1" locked="0" layoutInCell="1" allowOverlap="1" wp14:anchorId="53C2E03C" wp14:editId="76213589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34" name="Group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35" name="Freeform 19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18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17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16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276B00E" id="Group 15" o:spid="_x0000_s1026" style="position:absolute;margin-left:23.95pt;margin-top:23.7pt;width:547.5pt;height:794.6pt;z-index:-1082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">
                <v:shape id="Freeform 19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bjOv8YA&#10;AADbAAAADwAAAGRycy9kb3ducmV2LnhtbESPQWvCQBSE74L/YXlCb7qxpWpjVmmlQkUUqpVcH9ln&#10;kpp9G7KrSf99tyD0OMzMN0yy7EwlbtS40rKC8SgCQZxZXXKu4Ou4Hs5AOI+ssbJMCn7IwXLR7yUY&#10;a9vyJ90OPhcBwi5GBYX3dSylywoy6Ea2Jg7e2TYGfZBNLnWDbYCbSj5G0UQaLDksFFjTqqDscrga&#10;BfuXtJ2eylX6vW2vb2a9eZ/sdxelHgbd6xyEp87/h+/tD63g6Rn+voQfI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bjOv8YAAADbAAAADwAAAAAAAAAAAAAAAACYAgAAZHJz&#10;L2Rvd25yZXYueG1sUEsFBgAAAAAEAAQA9QAAAIsDAAAAAA==&#10;" path="m,l10929,e" filled="f" strokeweight=".58pt">
                  <v:path arrowok="t" o:connecttype="custom" o:connectlocs="0,0;10929,0" o:connectangles="0,0"/>
                </v:shape>
                <v:shape id="Freeform 18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q3FMQA&#10;AADbAAAADwAAAGRycy9kb3ducmV2LnhtbESP3YrCMBSE7wXfIZyFvRFNXVG0axRRRBGE9ecBzjZn&#10;22JzUppoq09vBGEvh5n5hpnOG1OIG1Uut6yg34tAECdW55wqOJ/W3TEI55E1FpZJwZ0czGft1hRj&#10;bWs+0O3oUxEg7GJUkHlfxlK6JCODrmdL4uD92cqgD7JKpa6wDnBTyK8oGkmDOYeFDEtaZpRcjlej&#10;YPV7meBuE03scDDea9//GXYetVKfH83iG4Snxv+H3+2tVjAYwetL+AFy9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M6txTEAAAA2wAAAA8AAAAAAAAAAAAAAAAAmAIAAGRycy9k&#10;b3ducmV2LnhtbFBLBQYAAAAABAAEAPUAAACJAwAAAAA=&#10;" path="m,l,15880e" filled="f" strokeweight=".58pt">
                  <v:path arrowok="t" o:connecttype="custom" o:connectlocs="0,480;0,16360" o:connectangles="0,0"/>
                </v:shape>
                <v:shape id="Freeform 17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YSj8YA&#10;AADbAAAADwAAAGRycy9kb3ducmV2LnhtbESP0WrCQBRE3wX/YbmCL6VurGg1dSPSUiyC0Kb9gNvs&#10;NQnJ3g3Z1US/3i0UfBxm5gyz3vSmFmdqXWlZwXQSgSDOrC45V/Dz/f64BOE8ssbaMim4kINNMhys&#10;Mda24y86pz4XAcIuRgWF900spcsKMugmtiEO3tG2Bn2QbS51i12Am1o+RdFCGiw5LBTY0GtBWZWe&#10;jIK332qF+120svPZ8qD99HP+cO2UGo/67QsIT72/h//bH1rB7Bn+voQfIJMb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HYSj8YAAADbAAAADwAAAAAAAAAAAAAAAACYAgAAZHJz&#10;L2Rvd25yZXYueG1sUEsFBgAAAAAEAAQA9QAAAIsDAAAAAA==&#10;" path="m,l,15880e" filled="f" strokeweight=".58pt">
                  <v:path arrowok="t" o:connecttype="custom" o:connectlocs="0,480;0,16360" o:connectangles="0,0"/>
                </v:shape>
                <v:shape id="Freeform 16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lhIcEA&#10;AADbAAAADwAAAGRycy9kb3ducmV2LnhtbERPTYvCMBC9C/6HMII3TV1B3WoUVxRcRGHdFa9DM7bV&#10;ZlKaaLv/3hwEj4/3PVs0phAPqlxuWcGgH4EgTqzOOVXw97vpTUA4j6yxsEwK/snBYt5uzTDWtuYf&#10;ehx9KkIIuxgVZN6XsZQuycig69uSOHAXWxn0AVap1BXWIdwU8iOKRtJgzqEhw5JWGSW3490oOHye&#10;6/EpX52vu/r+ZTbf69Fhf1Oq22mWUxCeGv8Wv9xbrWAYxoYv4Q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+5YSHBAAAA2wAAAA8AAAAAAAAAAAAAAAAAmAIAAGRycy9kb3du&#10;cmV2LnhtbFBLBQYAAAAABAAEAPUAAACGAwAAAAA=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 w:rsidRPr="00F31B07">
        <w:rPr>
          <w:rFonts w:ascii="Calibri" w:eastAsia="Calibri" w:hAnsi="Calibri" w:cs="Calibri"/>
          <w:b/>
          <w:sz w:val="24"/>
          <w:szCs w:val="24"/>
        </w:rPr>
        <w:t>C</w:t>
      </w:r>
      <w:r w:rsidR="00E12212" w:rsidRPr="00F31B07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="00E12212" w:rsidRPr="00F31B07">
        <w:rPr>
          <w:rFonts w:ascii="Calibri" w:eastAsia="Calibri" w:hAnsi="Calibri" w:cs="Calibri"/>
          <w:b/>
          <w:spacing w:val="-1"/>
          <w:sz w:val="24"/>
          <w:szCs w:val="24"/>
        </w:rPr>
        <w:t>ea</w:t>
      </w:r>
      <w:r w:rsidR="00E12212" w:rsidRPr="00F31B07">
        <w:rPr>
          <w:rFonts w:ascii="Calibri" w:eastAsia="Calibri" w:hAnsi="Calibri" w:cs="Calibri"/>
          <w:b/>
          <w:sz w:val="24"/>
          <w:szCs w:val="24"/>
        </w:rPr>
        <w:t>te</w:t>
      </w:r>
      <w:r w:rsidR="00E12212" w:rsidRPr="00F31B07">
        <w:rPr>
          <w:rFonts w:ascii="Calibri" w:eastAsia="Calibri" w:hAnsi="Calibri" w:cs="Calibri"/>
          <w:b/>
          <w:spacing w:val="1"/>
          <w:sz w:val="24"/>
          <w:szCs w:val="24"/>
        </w:rPr>
        <w:t xml:space="preserve"> </w:t>
      </w:r>
      <w:r w:rsidR="00E12212" w:rsidRPr="00F31B07">
        <w:rPr>
          <w:rFonts w:ascii="Calibri" w:eastAsia="Calibri" w:hAnsi="Calibri" w:cs="Calibri"/>
          <w:b/>
          <w:sz w:val="24"/>
          <w:szCs w:val="24"/>
        </w:rPr>
        <w:t>Ev</w:t>
      </w:r>
      <w:r w:rsidR="00E12212" w:rsidRPr="00F31B07">
        <w:rPr>
          <w:rFonts w:ascii="Calibri" w:eastAsia="Calibri" w:hAnsi="Calibri" w:cs="Calibri"/>
          <w:b/>
          <w:spacing w:val="-1"/>
          <w:sz w:val="24"/>
          <w:szCs w:val="24"/>
        </w:rPr>
        <w:t>e</w:t>
      </w:r>
      <w:r w:rsidR="00E12212" w:rsidRPr="00F31B07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="00E12212" w:rsidRPr="00F31B07">
        <w:rPr>
          <w:rFonts w:ascii="Calibri" w:eastAsia="Calibri" w:hAnsi="Calibri" w:cs="Calibri"/>
          <w:b/>
          <w:sz w:val="24"/>
          <w:szCs w:val="24"/>
        </w:rPr>
        <w:t>t</w:t>
      </w:r>
    </w:p>
    <w:p w:rsidR="00016EBC" w:rsidRPr="00F31B07" w:rsidRDefault="00016EBC" w:rsidP="002D5A76">
      <w:pPr>
        <w:spacing w:before="14" w:line="280" w:lineRule="exact"/>
        <w:jc w:val="both"/>
        <w:rPr>
          <w:sz w:val="24"/>
          <w:szCs w:val="24"/>
        </w:rPr>
      </w:pPr>
    </w:p>
    <w:p w:rsidR="00016EBC" w:rsidRPr="00F31B07" w:rsidRDefault="00E7289B" w:rsidP="002D5A76">
      <w:pPr>
        <w:ind w:left="130"/>
        <w:jc w:val="both"/>
        <w:rPr>
          <w:sz w:val="24"/>
          <w:szCs w:val="24"/>
        </w:rPr>
      </w:pPr>
      <w:r w:rsidRPr="00F31B07">
        <w:rPr>
          <w:noProof/>
          <w:sz w:val="24"/>
          <w:szCs w:val="24"/>
        </w:rPr>
        <w:drawing>
          <wp:inline distT="0" distB="0" distL="0" distR="0" wp14:anchorId="730FBD81" wp14:editId="3DE5FDEB">
            <wp:extent cx="5735955" cy="3770630"/>
            <wp:effectExtent l="0" t="0" r="0" b="127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3770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BC" w:rsidRPr="00F31B07" w:rsidRDefault="00016EBC" w:rsidP="002D5A76">
      <w:pPr>
        <w:spacing w:before="2" w:line="16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E12212" w:rsidP="002D5A76">
      <w:pPr>
        <w:ind w:left="10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Ma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a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g</w:t>
      </w:r>
      <w:r w:rsidRPr="00F31B07">
        <w:rPr>
          <w:rFonts w:ascii="Calibri" w:eastAsia="Calibri" w:hAnsi="Calibri" w:cs="Calibri"/>
          <w:b/>
          <w:sz w:val="24"/>
          <w:szCs w:val="24"/>
        </w:rPr>
        <w:t xml:space="preserve">e 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W</w:t>
      </w:r>
      <w:r w:rsidRPr="00F31B07">
        <w:rPr>
          <w:rFonts w:ascii="Calibri" w:eastAsia="Calibri" w:hAnsi="Calibri" w:cs="Calibri"/>
          <w:b/>
          <w:sz w:val="24"/>
          <w:szCs w:val="24"/>
        </w:rPr>
        <w:t>o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r</w:t>
      </w:r>
      <w:r w:rsidRPr="00F31B07">
        <w:rPr>
          <w:rFonts w:ascii="Calibri" w:eastAsia="Calibri" w:hAnsi="Calibri" w:cs="Calibri"/>
          <w:b/>
          <w:sz w:val="24"/>
          <w:szCs w:val="24"/>
        </w:rPr>
        <w:t>k</w:t>
      </w: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t>l</w:t>
      </w:r>
      <w:r w:rsidRPr="00F31B07">
        <w:rPr>
          <w:rFonts w:ascii="Calibri" w:eastAsia="Calibri" w:hAnsi="Calibri" w:cs="Calibri"/>
          <w:b/>
          <w:spacing w:val="1"/>
          <w:sz w:val="24"/>
          <w:szCs w:val="24"/>
        </w:rPr>
        <w:t>i</w:t>
      </w:r>
      <w:r w:rsidRPr="00F31B07">
        <w:rPr>
          <w:rFonts w:ascii="Calibri" w:eastAsia="Calibri" w:hAnsi="Calibri" w:cs="Calibri"/>
          <w:b/>
          <w:sz w:val="24"/>
          <w:szCs w:val="24"/>
        </w:rPr>
        <w:t>st</w:t>
      </w:r>
    </w:p>
    <w:p w:rsidR="00016EBC" w:rsidRPr="00F31B07" w:rsidRDefault="00016EBC" w:rsidP="002D5A76">
      <w:pPr>
        <w:spacing w:before="13" w:line="280" w:lineRule="exact"/>
        <w:jc w:val="both"/>
        <w:rPr>
          <w:sz w:val="24"/>
          <w:szCs w:val="24"/>
        </w:rPr>
      </w:pPr>
    </w:p>
    <w:p w:rsidR="00016EBC" w:rsidRPr="00F31B07" w:rsidRDefault="00E7289B" w:rsidP="002D5A76">
      <w:pPr>
        <w:ind w:left="100"/>
        <w:jc w:val="both"/>
        <w:rPr>
          <w:sz w:val="24"/>
          <w:szCs w:val="24"/>
        </w:rPr>
      </w:pPr>
      <w:r w:rsidRPr="00F31B07">
        <w:rPr>
          <w:noProof/>
          <w:sz w:val="24"/>
          <w:szCs w:val="24"/>
        </w:rPr>
        <w:drawing>
          <wp:inline distT="0" distB="0" distL="0" distR="0" wp14:anchorId="3B4AE42F" wp14:editId="4320A150">
            <wp:extent cx="5723890" cy="31527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89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before="17" w:line="200" w:lineRule="exact"/>
        <w:jc w:val="both"/>
        <w:rPr>
          <w:sz w:val="24"/>
          <w:szCs w:val="24"/>
        </w:rPr>
      </w:pPr>
    </w:p>
    <w:p w:rsidR="00B06D65" w:rsidRPr="00F31B07" w:rsidRDefault="001A0B05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 w:rsidRPr="00F31B07">
        <w:rPr>
          <w:rFonts w:ascii="Calibri" w:eastAsia="Calibri" w:hAnsi="Calibri" w:cs="Calibri"/>
          <w:b/>
          <w:spacing w:val="-1"/>
          <w:sz w:val="24"/>
          <w:szCs w:val="24"/>
        </w:rPr>
        <w:lastRenderedPageBreak/>
        <w:t>Browse Events</w:t>
      </w:r>
    </w:p>
    <w:p w:rsidR="001A0B05" w:rsidRPr="00F31B07" w:rsidRDefault="001A0B05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98795C" w:rsidRDefault="001A0B05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 w:rsidRPr="00F31B07">
        <w:rPr>
          <w:rFonts w:ascii="Calibri" w:eastAsia="Calibri" w:hAnsi="Calibri" w:cs="Calibri"/>
          <w:b/>
          <w:noProof/>
          <w:spacing w:val="-1"/>
          <w:sz w:val="24"/>
          <w:szCs w:val="24"/>
        </w:rPr>
        <w:drawing>
          <wp:inline distT="0" distB="0" distL="0" distR="0" wp14:anchorId="55D9436B" wp14:editId="0AFC330C">
            <wp:extent cx="6299200" cy="3548845"/>
            <wp:effectExtent l="0" t="0" r="6350" b="0"/>
            <wp:docPr id="103" name="Picture 103" descr="C:\Users\Niveditha\Desktop\B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iveditha\Desktop\B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0" cy="354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95C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1A0B05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Ticket Reservation</w:t>
      </w:r>
    </w:p>
    <w:p w:rsidR="0098795C" w:rsidRPr="00F31B07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>
        <w:rPr>
          <w:noProof/>
        </w:rPr>
        <w:drawing>
          <wp:inline distT="0" distB="0" distL="0" distR="0" wp14:anchorId="5ACCFA5E" wp14:editId="04ADD1E0">
            <wp:extent cx="5943600" cy="335851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05" w:rsidRPr="00F31B07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0B4092F" wp14:editId="25D134B4">
            <wp:extent cx="5943600" cy="3123565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05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Cancel Ticket Reservation</w:t>
      </w:r>
    </w:p>
    <w:p w:rsidR="0098795C" w:rsidRPr="00F31B07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98795C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>
        <w:rPr>
          <w:noProof/>
        </w:rPr>
        <w:drawing>
          <wp:inline distT="0" distB="0" distL="0" distR="0" wp14:anchorId="50C096C5" wp14:editId="0764D1DF">
            <wp:extent cx="5943600" cy="31267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5C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98795C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1A0B05">
      <w:pPr>
        <w:ind w:left="100"/>
        <w:jc w:val="both"/>
        <w:rPr>
          <w:noProof/>
        </w:rPr>
      </w:pPr>
    </w:p>
    <w:p w:rsidR="0098795C" w:rsidRDefault="0098795C" w:rsidP="0098795C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98795C" w:rsidRDefault="0098795C" w:rsidP="0098795C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>
        <w:rPr>
          <w:rFonts w:ascii="Calibri" w:eastAsia="Calibri" w:hAnsi="Calibri" w:cs="Calibri"/>
          <w:b/>
          <w:spacing w:val="-1"/>
          <w:sz w:val="24"/>
          <w:szCs w:val="24"/>
        </w:rPr>
        <w:t>Search Events</w:t>
      </w:r>
    </w:p>
    <w:p w:rsidR="0098795C" w:rsidRPr="0098795C" w:rsidRDefault="0098795C" w:rsidP="0098795C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98795C" w:rsidRPr="00F31B07" w:rsidRDefault="0098795C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  <w:r>
        <w:rPr>
          <w:noProof/>
        </w:rPr>
        <w:drawing>
          <wp:inline distT="0" distB="0" distL="0" distR="0" wp14:anchorId="28EE8F68" wp14:editId="630059ED">
            <wp:extent cx="5943600" cy="35852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B05" w:rsidRPr="00F31B07" w:rsidRDefault="001A0B05" w:rsidP="001A0B05">
      <w:pPr>
        <w:ind w:left="100"/>
        <w:jc w:val="both"/>
        <w:rPr>
          <w:rFonts w:ascii="Calibri" w:eastAsia="Calibri" w:hAnsi="Calibri" w:cs="Calibri"/>
          <w:b/>
          <w:spacing w:val="-1"/>
          <w:sz w:val="24"/>
          <w:szCs w:val="24"/>
        </w:rPr>
      </w:pPr>
    </w:p>
    <w:p w:rsidR="00B06D65" w:rsidRPr="00EF28FB" w:rsidRDefault="001A0B05" w:rsidP="001C0BC9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</w:pPr>
      <w:r w:rsidRPr="00EF28FB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PLAN FOR ITERATION - III</w:t>
      </w:r>
    </w:p>
    <w:p w:rsidR="00B06D65" w:rsidRPr="00F31B07" w:rsidRDefault="00B06D65" w:rsidP="002D5A76">
      <w:pPr>
        <w:spacing w:before="17" w:line="200" w:lineRule="exact"/>
        <w:jc w:val="both"/>
        <w:rPr>
          <w:sz w:val="24"/>
          <w:szCs w:val="24"/>
        </w:rPr>
      </w:pPr>
    </w:p>
    <w:p w:rsidR="00B06D65" w:rsidRPr="00F31B07" w:rsidRDefault="00B06D65" w:rsidP="002D5A76">
      <w:pPr>
        <w:spacing w:before="17" w:line="200" w:lineRule="exact"/>
        <w:jc w:val="both"/>
        <w:rPr>
          <w:sz w:val="24"/>
          <w:szCs w:val="24"/>
        </w:rPr>
      </w:pPr>
    </w:p>
    <w:p w:rsidR="001A0B05" w:rsidRPr="00F31B07" w:rsidRDefault="001A0B05" w:rsidP="001A0B05">
      <w:pPr>
        <w:pStyle w:val="ListParagraph"/>
        <w:numPr>
          <w:ilvl w:val="0"/>
          <w:numId w:val="9"/>
        </w:numPr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Re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qu</w:t>
      </w:r>
      <w:r w:rsidRPr="00F31B07">
        <w:rPr>
          <w:rFonts w:ascii="Calibri" w:eastAsia="Calibri" w:hAnsi="Calibri" w:cs="Calibri"/>
          <w:sz w:val="24"/>
          <w:szCs w:val="24"/>
        </w:rPr>
        <w:t>ire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m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alysis</w:t>
      </w:r>
    </w:p>
    <w:p w:rsidR="001A0B05" w:rsidRPr="00F31B07" w:rsidRDefault="001A0B05" w:rsidP="001A0B05">
      <w:pPr>
        <w:pStyle w:val="ListParagraph"/>
        <w:numPr>
          <w:ilvl w:val="0"/>
          <w:numId w:val="9"/>
        </w:numPr>
        <w:spacing w:before="1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Up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t mo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le</w:t>
      </w:r>
    </w:p>
    <w:p w:rsidR="001A0B05" w:rsidRPr="00F31B07" w:rsidRDefault="001A0B05" w:rsidP="001A0B05">
      <w:pPr>
        <w:pStyle w:val="ListParagraph"/>
        <w:numPr>
          <w:ilvl w:val="0"/>
          <w:numId w:val="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el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ev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t m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du</w:t>
      </w:r>
      <w:r w:rsidRPr="00F31B07">
        <w:rPr>
          <w:rFonts w:ascii="Calibri" w:eastAsia="Calibri" w:hAnsi="Calibri" w:cs="Calibri"/>
          <w:sz w:val="24"/>
          <w:szCs w:val="24"/>
        </w:rPr>
        <w:t>le</w:t>
      </w:r>
    </w:p>
    <w:p w:rsidR="001A0B05" w:rsidRPr="00F31B07" w:rsidRDefault="001A0B05" w:rsidP="001A0B05">
      <w:pPr>
        <w:pStyle w:val="ListParagraph"/>
        <w:numPr>
          <w:ilvl w:val="0"/>
          <w:numId w:val="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Rate and comment module</w:t>
      </w:r>
    </w:p>
    <w:p w:rsidR="001A0B05" w:rsidRPr="00F31B07" w:rsidRDefault="001A0B05" w:rsidP="001A0B05">
      <w:pPr>
        <w:pStyle w:val="ListParagraph"/>
        <w:numPr>
          <w:ilvl w:val="0"/>
          <w:numId w:val="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z w:val="24"/>
          <w:szCs w:val="24"/>
        </w:rPr>
        <w:t>Re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f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 xml:space="preserve">e 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h</w:t>
      </w:r>
      <w:r w:rsidRPr="00F31B07">
        <w:rPr>
          <w:rFonts w:ascii="Calibri" w:eastAsia="Calibri" w:hAnsi="Calibri" w:cs="Calibri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sy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z w:val="24"/>
          <w:szCs w:val="24"/>
        </w:rPr>
        <w:t>m</w:t>
      </w:r>
    </w:p>
    <w:p w:rsidR="001A0B05" w:rsidRPr="00F31B07" w:rsidRDefault="001A0B05" w:rsidP="001A0B05">
      <w:pPr>
        <w:pStyle w:val="ListParagraph"/>
        <w:numPr>
          <w:ilvl w:val="0"/>
          <w:numId w:val="9"/>
        </w:numPr>
        <w:spacing w:before="1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pacing w:val="1"/>
          <w:sz w:val="24"/>
          <w:szCs w:val="24"/>
        </w:rPr>
        <w:t>D</w:t>
      </w:r>
      <w:r w:rsidRPr="00F31B07">
        <w:rPr>
          <w:rFonts w:ascii="Calibri" w:eastAsia="Calibri" w:hAnsi="Calibri" w:cs="Calibri"/>
          <w:sz w:val="24"/>
          <w:szCs w:val="24"/>
        </w:rPr>
        <w:t>o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c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u</w:t>
      </w:r>
      <w:r w:rsidRPr="00F31B07">
        <w:rPr>
          <w:rFonts w:ascii="Calibri" w:eastAsia="Calibri" w:hAnsi="Calibri" w:cs="Calibri"/>
          <w:sz w:val="24"/>
          <w:szCs w:val="24"/>
        </w:rPr>
        <w:t>m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n</w:t>
      </w:r>
      <w:r w:rsidRPr="00F31B07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a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n</w:t>
      </w:r>
      <w:r w:rsidRPr="00F31B07">
        <w:rPr>
          <w:rFonts w:ascii="Calibri" w:eastAsia="Calibri" w:hAnsi="Calibri" w:cs="Calibri"/>
          <w:sz w:val="24"/>
          <w:szCs w:val="24"/>
        </w:rPr>
        <w:t>d</w:t>
      </w:r>
      <w:r w:rsidRPr="00F31B07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-3"/>
          <w:sz w:val="24"/>
          <w:szCs w:val="24"/>
        </w:rPr>
        <w:t>e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p</w:t>
      </w:r>
      <w:r w:rsidRPr="00F31B07">
        <w:rPr>
          <w:rFonts w:ascii="Calibri" w:eastAsia="Calibri" w:hAnsi="Calibri" w:cs="Calibri"/>
          <w:sz w:val="24"/>
          <w:szCs w:val="24"/>
        </w:rPr>
        <w:t>ort</w:t>
      </w:r>
    </w:p>
    <w:p w:rsidR="001A0B05" w:rsidRPr="00F31B07" w:rsidRDefault="001A0B05" w:rsidP="001A0B05">
      <w:pPr>
        <w:pStyle w:val="ListParagraph"/>
        <w:numPr>
          <w:ilvl w:val="0"/>
          <w:numId w:val="9"/>
        </w:num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rFonts w:ascii="Calibri" w:eastAsia="Calibri" w:hAnsi="Calibri" w:cs="Calibri"/>
          <w:spacing w:val="-1"/>
          <w:sz w:val="24"/>
          <w:szCs w:val="24"/>
        </w:rPr>
        <w:t>B</w:t>
      </w:r>
      <w:r w:rsidRPr="00F31B07">
        <w:rPr>
          <w:rFonts w:ascii="Calibri" w:eastAsia="Calibri" w:hAnsi="Calibri" w:cs="Calibri"/>
          <w:sz w:val="24"/>
          <w:szCs w:val="24"/>
        </w:rPr>
        <w:t>ac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k</w:t>
      </w:r>
      <w:r w:rsidRPr="00F31B07">
        <w:rPr>
          <w:rFonts w:ascii="Calibri" w:eastAsia="Calibri" w:hAnsi="Calibri" w:cs="Calibri"/>
          <w:sz w:val="24"/>
          <w:szCs w:val="24"/>
        </w:rPr>
        <w:t>logs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f</w:t>
      </w:r>
      <w:r w:rsidRPr="00F31B07">
        <w:rPr>
          <w:rFonts w:ascii="Calibri" w:eastAsia="Calibri" w:hAnsi="Calibri" w:cs="Calibri"/>
          <w:sz w:val="24"/>
          <w:szCs w:val="24"/>
        </w:rPr>
        <w:t>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o</w:t>
      </w:r>
      <w:r w:rsidRPr="00F31B07">
        <w:rPr>
          <w:rFonts w:ascii="Calibri" w:eastAsia="Calibri" w:hAnsi="Calibri" w:cs="Calibri"/>
          <w:sz w:val="24"/>
          <w:szCs w:val="24"/>
        </w:rPr>
        <w:t>m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i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>t</w:t>
      </w:r>
      <w:r w:rsidRPr="00F31B07">
        <w:rPr>
          <w:rFonts w:ascii="Calibri" w:eastAsia="Calibri" w:hAnsi="Calibri" w:cs="Calibri"/>
          <w:sz w:val="24"/>
          <w:szCs w:val="24"/>
        </w:rPr>
        <w:t>er</w:t>
      </w:r>
      <w:r w:rsidRPr="00F31B07">
        <w:rPr>
          <w:rFonts w:ascii="Calibri" w:eastAsia="Calibri" w:hAnsi="Calibri" w:cs="Calibri"/>
          <w:spacing w:val="1"/>
          <w:sz w:val="24"/>
          <w:szCs w:val="24"/>
        </w:rPr>
        <w:t>at</w:t>
      </w:r>
      <w:r w:rsidRPr="00F31B07">
        <w:rPr>
          <w:rFonts w:ascii="Calibri" w:eastAsia="Calibri" w:hAnsi="Calibri" w:cs="Calibri"/>
          <w:spacing w:val="-2"/>
          <w:sz w:val="24"/>
          <w:szCs w:val="24"/>
        </w:rPr>
        <w:t>i</w:t>
      </w:r>
      <w:r w:rsidRPr="00F31B07">
        <w:rPr>
          <w:rFonts w:ascii="Calibri" w:eastAsia="Calibri" w:hAnsi="Calibri" w:cs="Calibri"/>
          <w:sz w:val="24"/>
          <w:szCs w:val="24"/>
        </w:rPr>
        <w:t>on</w:t>
      </w:r>
      <w:r w:rsidRPr="00F31B07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Pr="00F31B07">
        <w:rPr>
          <w:rFonts w:ascii="Calibri" w:eastAsia="Calibri" w:hAnsi="Calibri" w:cs="Calibri"/>
          <w:sz w:val="24"/>
          <w:szCs w:val="24"/>
        </w:rPr>
        <w:t>2</w:t>
      </w:r>
    </w:p>
    <w:p w:rsidR="00E71209" w:rsidRPr="00F31B07" w:rsidRDefault="00E7289B" w:rsidP="00525517">
      <w:pPr>
        <w:spacing w:before="61"/>
        <w:ind w:left="100"/>
        <w:jc w:val="both"/>
        <w:rPr>
          <w:rFonts w:ascii="Calibri" w:eastAsia="Calibri" w:hAnsi="Calibri" w:cs="Calibri"/>
          <w:sz w:val="24"/>
          <w:szCs w:val="24"/>
        </w:rPr>
      </w:pPr>
      <w:r w:rsidRPr="00F31B07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503315399" behindDoc="1" locked="0" layoutInCell="1" allowOverlap="1" wp14:anchorId="083EF84E" wp14:editId="72C86A80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21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30" name="Freeform 12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reeform 11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2" name="Freeform 10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Freeform 9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1FB8BD" id="Group 8" o:spid="_x0000_s1026" style="position:absolute;margin-left:23.95pt;margin-top:23.7pt;width:547.5pt;height:794.6pt;z-index:-1081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">
                <v:shape id="Freeform 12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9tJ8EA&#10;AADbAAAADwAAAGRycy9kb3ducmV2LnhtbERPTYvCMBC9C/6HMII3TV1B3WoUVxRcRGHdFa9DM7bV&#10;ZlKaaLv/3hwEj4/3PVs0phAPqlxuWcGgH4EgTqzOOVXw97vpTUA4j6yxsEwK/snBYt5uzTDWtuYf&#10;ehx9KkIIuxgVZN6XsZQuycig69uSOHAXWxn0AVap1BXWIdwU8iOKRtJgzqEhw5JWGSW3490oOHye&#10;6/EpX52vu/r+ZTbf69Fhf1Oq22mWUxCeGv8Wv9xbrWAY1ocv4QfI+R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HPbSfBAAAA2wAAAA8AAAAAAAAAAAAAAAAAmAIAAGRycy9kb3du&#10;cmV2LnhtbFBLBQYAAAAABAAEAPUAAACGAwAAAAA=&#10;" path="m,l10929,e" filled="f" strokeweight=".58pt">
                  <v:path arrowok="t" o:connecttype="custom" o:connectlocs="0,0;10929,0" o:connectangles="0,0"/>
                </v:shape>
                <v:shape id="Freeform 11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MvYMUA&#10;AADbAAAADwAAAGRycy9kb3ducmV2LnhtbESP3WrCQBSE74W+w3IK3hTdpKLE6CqlRZRCof48wDF7&#10;TILZsyG7mujTu4WCl8PMfMPMl52pxJUaV1pWEA8jEMSZ1SXnCg771SAB4TyyxsoyKbiRg+XipTfH&#10;VNuWt3Td+VwECLsUFRTe16mULivIoBvamjh4J9sY9EE2udQNtgFuKvkeRRNpsOSwUGBNnwVl593F&#10;KPg6nqf4vY6mdjxKfrSPf8dv91ap/mv3MQPhqfPP8H97oxWMYvj7En6AX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80y9g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10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GxF8UA&#10;AADbAAAADwAAAGRycy9kb3ducmV2LnhtbESP0WrCQBRE3wv+w3IFX0qz0aCY6CrSUioFwdp+wDV7&#10;TYLZuyG7Jmm/3i0U+jjMzBlmvR1MLTpqXWVZwTSKQRDnVldcKPj6fH1agnAeWWNtmRR8k4PtZvSw&#10;xkzbnj+oO/lCBAi7DBWU3jeZlC4vyaCLbEMcvIttDfog20LqFvsAN7WcxfFCGqw4LJTY0HNJ+fV0&#10;MwpeztcU39/i1M6T5UH76XH++NMrNRkPuxUIT4P/D/+191pBMoPfL+EHyM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MAbEXxQAAANsAAAAPAAAAAAAAAAAAAAAAAJgCAABkcnMv&#10;ZG93bnJldi54bWxQSwUGAAAAAAQABAD1AAAAigMAAAAA&#10;" path="m,l,15880e" filled="f" strokeweight=".58pt">
                  <v:path arrowok="t" o:connecttype="custom" o:connectlocs="0,480;0,16360" o:connectangles="0,0"/>
                </v:shape>
                <v:shape id="Freeform 9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3zUMUA&#10;AADbAAAADwAAAGRycy9kb3ducmV2LnhtbESPQWvCQBSE74X+h+UVvDWbKqhNXaWKgiIKVYvXR/Y1&#10;Sc2+DdnVxH/vCoLHYWa+YUaT1pTiQrUrLCv4iGIQxKnVBWcKDvvF+xCE88gaS8uk4EoOJuPXlxEm&#10;2jb8Q5edz0SAsEtQQe59lUjp0pwMushWxMH7s7VBH2SdSV1jE+CmlN047kuDBYeFHCua5ZSedmej&#10;YPt5bAa/xez4v27OU7NYzfvbzUmpzlv7/QXCU+uf4Ud7qRX0enD/En6AHN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xHfNQxQAAANsAAAAPAAAAAAAAAAAAAAAAAJgCAABkcnMv&#10;ZG93bnJldi54bWxQSwUGAAAAAAQABAD1AAAAigMAAAAA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</w:p>
    <w:p w:rsidR="00525517" w:rsidRPr="00F31B07" w:rsidRDefault="00525517" w:rsidP="00525517">
      <w:pPr>
        <w:spacing w:before="61"/>
        <w:ind w:left="100"/>
        <w:jc w:val="both"/>
        <w:rPr>
          <w:rFonts w:ascii="Calibri" w:eastAsia="Calibri" w:hAnsi="Calibri" w:cs="Calibri"/>
          <w:sz w:val="24"/>
          <w:szCs w:val="24"/>
        </w:rPr>
      </w:pPr>
    </w:p>
    <w:p w:rsidR="00E71209" w:rsidRPr="00F31B07" w:rsidRDefault="00E71209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E71209" w:rsidRPr="00F31B07" w:rsidRDefault="00E71209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E71209" w:rsidRPr="00F31B07" w:rsidRDefault="00E71209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E71209" w:rsidRPr="00F31B07" w:rsidRDefault="00E71209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525517" w:rsidRPr="00F31B07" w:rsidRDefault="00525517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525517" w:rsidRPr="00F31B07" w:rsidRDefault="00525517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525517" w:rsidRPr="00F31B07" w:rsidRDefault="00525517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525517" w:rsidRPr="00F31B07" w:rsidRDefault="00525517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525517" w:rsidRPr="00F31B07" w:rsidRDefault="00525517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E71209" w:rsidRPr="00F31B07" w:rsidRDefault="00E71209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E71209" w:rsidRDefault="00E71209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98795C" w:rsidRPr="00F31B07" w:rsidRDefault="0098795C" w:rsidP="00E71209">
      <w:pPr>
        <w:spacing w:line="300" w:lineRule="exact"/>
        <w:jc w:val="both"/>
        <w:rPr>
          <w:rFonts w:ascii="Calibri" w:eastAsia="Calibri" w:hAnsi="Calibri" w:cs="Calibri"/>
          <w:sz w:val="24"/>
          <w:szCs w:val="24"/>
        </w:rPr>
      </w:pPr>
    </w:p>
    <w:p w:rsidR="00016EBC" w:rsidRPr="00EF28FB" w:rsidRDefault="00E7289B" w:rsidP="001C0BC9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sz w:val="28"/>
          <w:szCs w:val="28"/>
        </w:rPr>
      </w:pPr>
      <w:r w:rsidRPr="00F31B07">
        <w:rPr>
          <w:rFonts w:ascii="Calibri" w:eastAsia="Calibri" w:hAnsi="Calibri" w:cs="Calibri"/>
          <w:b/>
          <w:noProof/>
          <w:color w:val="C00000"/>
          <w:spacing w:val="-1"/>
          <w:sz w:val="24"/>
          <w:szCs w:val="24"/>
        </w:rPr>
        <w:lastRenderedPageBreak/>
        <mc:AlternateContent>
          <mc:Choice Requires="wpg">
            <w:drawing>
              <wp:anchor distT="0" distB="0" distL="114300" distR="114300" simplePos="0" relativeHeight="503315400" behindDoc="1" locked="0" layoutInCell="1" allowOverlap="1" wp14:anchorId="0DAAAA1D" wp14:editId="674CC684">
                <wp:simplePos x="0" y="0"/>
                <wp:positionH relativeFrom="page">
                  <wp:posOffset>304165</wp:posOffset>
                </wp:positionH>
                <wp:positionV relativeFrom="page">
                  <wp:posOffset>300990</wp:posOffset>
                </wp:positionV>
                <wp:extent cx="6953250" cy="10091420"/>
                <wp:effectExtent l="8890" t="5715" r="10160" b="8890"/>
                <wp:wrapNone/>
                <wp:docPr id="16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3250" cy="10091420"/>
                          <a:chOff x="479" y="474"/>
                          <a:chExt cx="10950" cy="15892"/>
                        </a:xfrm>
                      </wpg:grpSpPr>
                      <wps:wsp>
                        <wps:cNvPr id="17" name="Freeform 6"/>
                        <wps:cNvSpPr>
                          <a:spLocks/>
                        </wps:cNvSpPr>
                        <wps:spPr bwMode="auto">
                          <a:xfrm>
                            <a:off x="490" y="485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" name="Freeform 5"/>
                        <wps:cNvSpPr>
                          <a:spLocks/>
                        </wps:cNvSpPr>
                        <wps:spPr bwMode="auto">
                          <a:xfrm>
                            <a:off x="485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Freeform 4"/>
                        <wps:cNvSpPr>
                          <a:spLocks/>
                        </wps:cNvSpPr>
                        <wps:spPr bwMode="auto">
                          <a:xfrm>
                            <a:off x="11424" y="480"/>
                            <a:ext cx="0" cy="15880"/>
                          </a:xfrm>
                          <a:custGeom>
                            <a:avLst/>
                            <a:gdLst>
                              <a:gd name="T0" fmla="+- 0 480 480"/>
                              <a:gd name="T1" fmla="*/ 480 h 15880"/>
                              <a:gd name="T2" fmla="+- 0 16360 480"/>
                              <a:gd name="T3" fmla="*/ 16360 h 15880"/>
                            </a:gdLst>
                            <a:ahLst/>
                            <a:cxnLst>
                              <a:cxn ang="0">
                                <a:pos x="0" y="T1"/>
                              </a:cxn>
                              <a:cxn ang="0">
                                <a:pos x="0" y="T3"/>
                              </a:cxn>
                            </a:cxnLst>
                            <a:rect l="0" t="0" r="r" b="b"/>
                            <a:pathLst>
                              <a:path h="15880">
                                <a:moveTo>
                                  <a:pt x="0" y="0"/>
                                </a:moveTo>
                                <a:lnTo>
                                  <a:pt x="0" y="1588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Freeform 3"/>
                        <wps:cNvSpPr>
                          <a:spLocks/>
                        </wps:cNvSpPr>
                        <wps:spPr bwMode="auto">
                          <a:xfrm>
                            <a:off x="490" y="16356"/>
                            <a:ext cx="10929" cy="0"/>
                          </a:xfrm>
                          <a:custGeom>
                            <a:avLst/>
                            <a:gdLst>
                              <a:gd name="T0" fmla="+- 0 490 490"/>
                              <a:gd name="T1" fmla="*/ T0 w 10929"/>
                              <a:gd name="T2" fmla="+- 0 11419 490"/>
                              <a:gd name="T3" fmla="*/ T2 w 10929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10929">
                                <a:moveTo>
                                  <a:pt x="0" y="0"/>
                                </a:moveTo>
                                <a:lnTo>
                                  <a:pt x="10929" y="0"/>
                                </a:lnTo>
                              </a:path>
                            </a:pathLst>
                          </a:custGeom>
                          <a:noFill/>
                          <a:ln w="736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AD5022C" id="Group 2" o:spid="_x0000_s1026" style="position:absolute;margin-left:23.95pt;margin-top:23.7pt;width:547.5pt;height:794.6pt;z-index:-1080;mso-position-horizontal-relative:page;mso-position-vertical-relative:page" coordorigin="479,474" coordsize="10950,158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">
                <v:shape id="Freeform 6" o:spid="_x0000_s1027" style="position:absolute;left:490;top:485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OpM8IA&#10;AADbAAAADwAAAGRycy9kb3ducmV2LnhtbERPS4vCMBC+L/gfwgh701QPPqpRVBR2kRV84XVoxrba&#10;TEoTbfffmwVhb/PxPWc6b0whnlS53LKCXjcCQZxYnXOq4HTcdEYgnEfWWFgmBb/kYD5rfUwx1rbm&#10;PT0PPhUhhF2MCjLvy1hKl2Rk0HVtSRy4q60M+gCrVOoK6xBuCtmPooE0mHNoyLCkVUbJ/fAwCnbj&#10;Sz0856vLbVs/lmbzvR7sfu5KfbabxQSEp8b/i9/uLx3mD+Hvl3CAnL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k6kzwgAAANsAAAAPAAAAAAAAAAAAAAAAAJgCAABkcnMvZG93&#10;bnJldi54bWxQSwUGAAAAAAQABAD1AAAAhwMAAAAA&#10;" path="m,l10929,e" filled="f" strokeweight=".58pt">
                  <v:path arrowok="t" o:connecttype="custom" o:connectlocs="0,0;10929,0" o:connectangles="0,0"/>
                </v:shape>
                <v:shape id="Freeform 5" o:spid="_x0000_s1028" style="position:absolute;left:485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lzancYA&#10;AADbAAAADwAAAGRycy9kb3ducmV2LnhtbESP0WrCQBBF3wv+wzJCX0rdaFFidBVRxFIQ1PYDptkx&#10;CWZnQ3Zr0n5956HQtxnunXvPLNe9q9Wd2lB5NjAeJaCIc28rLgx8vO+fU1AhIlusPZOBbwqwXg0e&#10;lphZ3/GZ7pdYKAnhkKGBMsYm0zrkJTkMI98Qi3b1rcMoa1to22In4a7WkySZaYcVS0OJDW1Lym+X&#10;L2dg93mb49shmfvpS3q0cXyaPv10xjwO+80CVKQ+/pv/rl+t4Aus/CID6N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lzancYAAADbAAAADwAAAAAAAAAAAAAAAACYAgAAZHJz&#10;L2Rvd25yZXYueG1sUEsFBgAAAAAEAAQA9QAAAIsDAAAAAA==&#10;" path="m,l,15880e" filled="f" strokeweight=".58pt">
                  <v:path arrowok="t" o:connecttype="custom" o:connectlocs="0,480;0,16360" o:connectangles="0,0"/>
                </v:shape>
                <v:shape id="Freeform 4" o:spid="_x0000_s1029" style="position:absolute;left:11424;top:480;width:0;height:15880;visibility:visible;mso-wrap-style:square;v-text-anchor:top" coordsize="0,1588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RB/BsIA&#10;AADbAAAADwAAAGRycy9kb3ducmV2LnhtbERP22rCQBB9F/yHZQRfpG60KCa6irRIpSBY2w8Ys2MS&#10;zM6G7GqiX+8WBN/mcK6zWLWmFFeqXWFZwWgYgSBOrS44U/D3u3mbgXAeWWNpmRTcyMFq2e0sMNG2&#10;4R+6HnwmQgi7BBXk3leJlC7NyaAb2oo4cCdbG/QB1pnUNTYh3JRyHEVTabDg0JBjRR85pefDxSj4&#10;PJ5j/P6KYjt5n+20H+0ng3ujVL/XrucgPLX+JX66tzrMj+H/l3CAXD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EH8GwgAAANsAAAAPAAAAAAAAAAAAAAAAAJgCAABkcnMvZG93&#10;bnJldi54bWxQSwUGAAAAAAQABAD1AAAAhwMAAAAA&#10;" path="m,l,15880e" filled="f" strokeweight=".58pt">
                  <v:path arrowok="t" o:connecttype="custom" o:connectlocs="0,480;0,16360" o:connectangles="0,0"/>
                </v:shape>
                <v:shape id="Freeform 3" o:spid="_x0000_s1030" style="position:absolute;left:490;top:16356;width:10929;height:0;visibility:visible;mso-wrap-style:square;v-text-anchor:top" coordsize="10929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b7+sEA&#10;AADbAAAADwAAAGRycy9kb3ducmV2LnhtbERPy4rCMBTdD/gP4QruxlQXOlajqCgog4Iv3F6aa1tt&#10;bkoTbefvzWLA5eG8J7PGFOJFlcstK+h1IxDEidU5pwrOp/X3DwjnkTUWlknBHzmYTVtfE4y1rflA&#10;r6NPRQhhF6OCzPsyltIlGRl0XVsSB+5mK4M+wCqVusI6hJtC9qNoIA3mHBoyLGmZUfI4Po2C/eha&#10;Dy/58nr/rZ8Ls96uBvvdQ6lOu5mPQXhq/Ef8795oBf2wPnwJP0BO3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QW+/rBAAAA2wAAAA8AAAAAAAAAAAAAAAAAmAIAAGRycy9kb3du&#10;cmV2LnhtbFBLBQYAAAAABAAEAPUAAACGAwAAAAA=&#10;" path="m,l10929,e" filled="f" strokeweight=".58pt">
                  <v:path arrowok="t" o:connecttype="custom" o:connectlocs="0,0;10929,0" o:connectangles="0,0"/>
                </v:shape>
                <w10:wrap anchorx="page" anchory="page"/>
              </v:group>
            </w:pict>
          </mc:Fallback>
        </mc:AlternateContent>
      </w:r>
      <w:r w:rsidR="00E12212" w:rsidRPr="00F31B07">
        <w:rPr>
          <w:rFonts w:ascii="Calibri" w:eastAsia="Calibri" w:hAnsi="Calibri" w:cs="Calibri"/>
          <w:b/>
          <w:color w:val="C00000"/>
          <w:spacing w:val="1"/>
          <w:sz w:val="24"/>
          <w:szCs w:val="24"/>
        </w:rPr>
        <w:t xml:space="preserve"> </w:t>
      </w:r>
      <w:r w:rsidR="00E12212" w:rsidRPr="00EF28FB">
        <w:rPr>
          <w:rFonts w:ascii="Calibri" w:eastAsia="Calibri" w:hAnsi="Calibri" w:cs="Calibri"/>
          <w:b/>
          <w:color w:val="C00000"/>
          <w:spacing w:val="1"/>
          <w:sz w:val="28"/>
          <w:szCs w:val="28"/>
        </w:rPr>
        <w:t>G</w:t>
      </w:r>
      <w:r w:rsidR="00E12212" w:rsidRPr="00EF28FB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L</w:t>
      </w:r>
      <w:r w:rsidR="00E12212" w:rsidRPr="00EF28FB">
        <w:rPr>
          <w:rFonts w:ascii="Calibri" w:eastAsia="Calibri" w:hAnsi="Calibri" w:cs="Calibri"/>
          <w:b/>
          <w:color w:val="C00000"/>
          <w:sz w:val="28"/>
          <w:szCs w:val="28"/>
        </w:rPr>
        <w:t>O</w:t>
      </w:r>
      <w:r w:rsidR="00E12212" w:rsidRPr="00EF28FB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S</w:t>
      </w:r>
      <w:r w:rsidR="00E12212" w:rsidRPr="00EF28FB">
        <w:rPr>
          <w:rFonts w:ascii="Calibri" w:eastAsia="Calibri" w:hAnsi="Calibri" w:cs="Calibri"/>
          <w:b/>
          <w:color w:val="C00000"/>
          <w:sz w:val="28"/>
          <w:szCs w:val="28"/>
        </w:rPr>
        <w:t>SARY</w:t>
      </w:r>
    </w:p>
    <w:p w:rsidR="00016EBC" w:rsidRPr="00F31B07" w:rsidRDefault="00016EBC" w:rsidP="002D5A76">
      <w:pPr>
        <w:spacing w:before="7" w:line="120" w:lineRule="exact"/>
        <w:jc w:val="both"/>
        <w:rPr>
          <w:sz w:val="24"/>
          <w:szCs w:val="24"/>
        </w:rPr>
      </w:pPr>
    </w:p>
    <w:p w:rsidR="00016EBC" w:rsidRPr="00F31B07" w:rsidRDefault="00016EBC" w:rsidP="002D5A76">
      <w:pPr>
        <w:spacing w:line="200" w:lineRule="exact"/>
        <w:jc w:val="both"/>
        <w:rPr>
          <w:sz w:val="24"/>
          <w:szCs w:val="24"/>
        </w:rPr>
      </w:pPr>
    </w:p>
    <w:tbl>
      <w:tblPr>
        <w:tblW w:w="0" w:type="auto"/>
        <w:tblInd w:w="101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5"/>
        <w:gridCol w:w="3341"/>
        <w:gridCol w:w="3133"/>
        <w:gridCol w:w="1294"/>
      </w:tblGrid>
      <w:tr w:rsidR="00016EBC" w:rsidRPr="00F31B07" w:rsidTr="00981AB1">
        <w:trPr>
          <w:trHeight w:hRule="exact" w:val="494"/>
        </w:trPr>
        <w:tc>
          <w:tcPr>
            <w:tcW w:w="9683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016EBC" w:rsidP="002D5A76">
            <w:pPr>
              <w:spacing w:before="1" w:line="180" w:lineRule="exact"/>
              <w:jc w:val="both"/>
              <w:rPr>
                <w:sz w:val="24"/>
                <w:szCs w:val="24"/>
              </w:rPr>
            </w:pPr>
          </w:p>
          <w:p w:rsidR="00016EBC" w:rsidRPr="00F31B07" w:rsidRDefault="00E12212" w:rsidP="002D5A76">
            <w:pPr>
              <w:spacing w:line="280" w:lineRule="exact"/>
              <w:ind w:left="4368" w:right="4365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G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y</w:t>
            </w:r>
          </w:p>
        </w:tc>
      </w:tr>
      <w:tr w:rsidR="00016EBC" w:rsidRPr="00F31B07">
        <w:trPr>
          <w:trHeight w:hRule="exact" w:val="360"/>
        </w:trPr>
        <w:tc>
          <w:tcPr>
            <w:tcW w:w="9682" w:type="dxa"/>
            <w:gridSpan w:val="4"/>
            <w:tcBorders>
              <w:top w:val="single" w:sz="8" w:space="0" w:color="000000"/>
              <w:left w:val="single" w:sz="8" w:space="0" w:color="000000"/>
              <w:bottom w:val="nil"/>
              <w:right w:val="single" w:sz="8" w:space="0" w:color="000000"/>
            </w:tcBorders>
          </w:tcPr>
          <w:p w:rsidR="00016EBC" w:rsidRPr="00F31B07" w:rsidRDefault="00E12212" w:rsidP="002D5A76">
            <w:pPr>
              <w:spacing w:before="46"/>
              <w:ind w:left="3986" w:right="398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spacing w:val="-1"/>
                <w:sz w:val="24"/>
                <w:szCs w:val="24"/>
              </w:rPr>
              <w:t>Re</w:t>
            </w:r>
            <w:r w:rsidRPr="00F31B07">
              <w:rPr>
                <w:rFonts w:ascii="Calibri" w:eastAsia="Calibri" w:hAnsi="Calibri" w:cs="Calibri"/>
                <w:b/>
                <w:sz w:val="24"/>
                <w:szCs w:val="24"/>
              </w:rPr>
              <w:t>vis</w:t>
            </w:r>
            <w:r w:rsidRPr="00F31B07"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sz w:val="24"/>
                <w:szCs w:val="24"/>
              </w:rPr>
              <w:t>on</w:t>
            </w:r>
            <w:r w:rsidRPr="00F31B07">
              <w:rPr>
                <w:rFonts w:ascii="Calibri" w:eastAsia="Calibri" w:hAnsi="Calibri" w:cs="Calibri"/>
                <w:b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b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spacing w:val="-2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b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1"/>
                <w:sz w:val="24"/>
                <w:szCs w:val="24"/>
              </w:rPr>
              <w:t>or</w:t>
            </w:r>
            <w:r w:rsidRPr="00F31B07">
              <w:rPr>
                <w:rFonts w:ascii="Calibri" w:eastAsia="Calibri" w:hAnsi="Calibri" w:cs="Calibri"/>
                <w:b/>
                <w:sz w:val="24"/>
                <w:szCs w:val="24"/>
              </w:rPr>
              <w:t>y</w:t>
            </w:r>
          </w:p>
        </w:tc>
      </w:tr>
      <w:tr w:rsidR="00016EBC" w:rsidRPr="00F31B07">
        <w:trPr>
          <w:trHeight w:hRule="exact" w:val="312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E12212" w:rsidP="002D5A76">
            <w:pPr>
              <w:spacing w:line="280" w:lineRule="exact"/>
              <w:ind w:left="565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  <w:tc>
          <w:tcPr>
            <w:tcW w:w="3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E12212" w:rsidP="002D5A76">
            <w:pPr>
              <w:spacing w:line="280" w:lineRule="exact"/>
              <w:ind w:left="1387" w:right="1383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te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E12212" w:rsidP="002D5A76">
            <w:pPr>
              <w:spacing w:line="280" w:lineRule="exact"/>
              <w:ind w:left="983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sc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rip</w:t>
            </w:r>
            <w:r w:rsidRPr="00F31B07"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on</w:t>
            </w:r>
          </w:p>
        </w:tc>
        <w:tc>
          <w:tcPr>
            <w:tcW w:w="12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E12212" w:rsidP="002D5A76">
            <w:pPr>
              <w:spacing w:line="280" w:lineRule="exact"/>
              <w:ind w:left="285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Au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or</w:t>
            </w:r>
          </w:p>
        </w:tc>
      </w:tr>
      <w:tr w:rsidR="00016EBC" w:rsidRPr="00F31B07">
        <w:trPr>
          <w:trHeight w:hRule="exact" w:val="607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E12212" w:rsidP="002D5A76">
            <w:pPr>
              <w:spacing w:before="1"/>
              <w:ind w:left="448" w:right="394" w:hanging="1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at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1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</w:p>
        </w:tc>
        <w:tc>
          <w:tcPr>
            <w:tcW w:w="3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016EBC" w:rsidP="002D5A76">
            <w:pPr>
              <w:spacing w:before="14" w:line="280" w:lineRule="exact"/>
              <w:jc w:val="both"/>
              <w:rPr>
                <w:sz w:val="24"/>
                <w:szCs w:val="24"/>
              </w:rPr>
            </w:pPr>
          </w:p>
          <w:p w:rsidR="00016EBC" w:rsidRPr="00F31B07" w:rsidRDefault="00E12212" w:rsidP="002D5A76">
            <w:pPr>
              <w:spacing w:line="280" w:lineRule="exact"/>
              <w:ind w:left="1104" w:right="1102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/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2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/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0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16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E12212" w:rsidP="002D5A76">
            <w:pPr>
              <w:spacing w:before="1"/>
              <w:ind w:left="834" w:right="262" w:hanging="535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z w:val="24"/>
                <w:szCs w:val="24"/>
              </w:rPr>
              <w:t>First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ra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t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ed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n la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</w:p>
        </w:tc>
        <w:tc>
          <w:tcPr>
            <w:tcW w:w="12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016EBC" w:rsidRPr="00F31B07" w:rsidRDefault="00016EBC" w:rsidP="002D5A76">
            <w:pPr>
              <w:spacing w:before="14" w:line="280" w:lineRule="exact"/>
              <w:jc w:val="both"/>
              <w:rPr>
                <w:sz w:val="24"/>
                <w:szCs w:val="24"/>
              </w:rPr>
            </w:pPr>
          </w:p>
          <w:p w:rsidR="00016EBC" w:rsidRPr="00F31B07" w:rsidRDefault="00E12212" w:rsidP="002D5A76">
            <w:pPr>
              <w:spacing w:line="280" w:lineRule="exact"/>
              <w:ind w:left="23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Gr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ou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p 9</w:t>
            </w:r>
          </w:p>
        </w:tc>
      </w:tr>
      <w:tr w:rsidR="00981AB1" w:rsidRPr="00F31B07" w:rsidTr="00981AB1">
        <w:trPr>
          <w:trHeight w:hRule="exact" w:val="899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981AB1">
            <w:pPr>
              <w:spacing w:before="1"/>
              <w:ind w:left="448" w:right="394" w:hanging="1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at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2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</w:p>
        </w:tc>
        <w:tc>
          <w:tcPr>
            <w:tcW w:w="334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177CF8">
            <w:pPr>
              <w:spacing w:before="14" w:line="28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981AB1">
            <w:pPr>
              <w:spacing w:line="280" w:lineRule="exact"/>
              <w:ind w:left="1104" w:right="1102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position w:val="1"/>
                <w:sz w:val="24"/>
                <w:szCs w:val="24"/>
              </w:rPr>
              <w:t>3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/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0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/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2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0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16</w:t>
            </w:r>
          </w:p>
        </w:tc>
        <w:tc>
          <w:tcPr>
            <w:tcW w:w="313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177CF8">
            <w:pPr>
              <w:spacing w:before="1"/>
              <w:ind w:left="834" w:right="262" w:hanging="535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z w:val="24"/>
                <w:szCs w:val="24"/>
              </w:rPr>
              <w:t>First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ra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t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ed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n la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</w:p>
        </w:tc>
        <w:tc>
          <w:tcPr>
            <w:tcW w:w="12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177CF8">
            <w:pPr>
              <w:spacing w:before="14" w:line="28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177CF8">
            <w:pPr>
              <w:spacing w:line="280" w:lineRule="exact"/>
              <w:ind w:left="23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Gr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ou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p 9</w:t>
            </w:r>
          </w:p>
        </w:tc>
      </w:tr>
      <w:tr w:rsidR="00981AB1" w:rsidRPr="00F31B07" w:rsidTr="00981AB1">
        <w:trPr>
          <w:trHeight w:hRule="exact" w:val="458"/>
        </w:trPr>
        <w:tc>
          <w:tcPr>
            <w:tcW w:w="9683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before="5" w:line="14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80" w:lineRule="exact"/>
              <w:ind w:left="4248" w:right="4246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fin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s</w:t>
            </w:r>
          </w:p>
        </w:tc>
      </w:tr>
      <w:tr w:rsidR="00981AB1" w:rsidRPr="00F31B07" w:rsidTr="00981AB1">
        <w:trPr>
          <w:trHeight w:hRule="exact" w:val="314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before="1" w:line="280" w:lineRule="exact"/>
              <w:ind w:left="599" w:right="603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ms</w:t>
            </w:r>
          </w:p>
        </w:tc>
        <w:tc>
          <w:tcPr>
            <w:tcW w:w="776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before="1" w:line="280" w:lineRule="exact"/>
              <w:ind w:left="2534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fin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b/>
                <w:spacing w:val="2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b/>
                <w:spacing w:val="-2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b/>
                <w:spacing w:val="1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b/>
                <w:spacing w:val="-1"/>
                <w:position w:val="1"/>
                <w:sz w:val="24"/>
                <w:szCs w:val="24"/>
              </w:rPr>
              <w:t>ma</w:t>
            </w:r>
            <w:r w:rsidRPr="00F31B07">
              <w:rPr>
                <w:rFonts w:ascii="Calibri" w:eastAsia="Calibri" w:hAnsi="Calibri" w:cs="Calibri"/>
                <w:b/>
                <w:position w:val="1"/>
                <w:sz w:val="24"/>
                <w:szCs w:val="24"/>
              </w:rPr>
              <w:t>tion</w:t>
            </w:r>
          </w:p>
        </w:tc>
      </w:tr>
      <w:tr w:rsidR="00981AB1" w:rsidRPr="00F31B07" w:rsidTr="00981AB1">
        <w:trPr>
          <w:trHeight w:hRule="exact" w:val="1484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line="16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80" w:lineRule="exact"/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min</w:t>
            </w:r>
          </w:p>
        </w:tc>
        <w:tc>
          <w:tcPr>
            <w:tcW w:w="776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line="280" w:lineRule="exact"/>
              <w:ind w:left="97" w:right="71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min</w:t>
            </w:r>
            <w:r w:rsidRPr="00F31B07">
              <w:rPr>
                <w:rFonts w:ascii="Calibri" w:eastAsia="Calibri" w:hAnsi="Calibri" w:cs="Calibri"/>
                <w:spacing w:val="14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or</w:t>
            </w:r>
            <w:r w:rsidRPr="00F31B07">
              <w:rPr>
                <w:rFonts w:ascii="Calibri" w:eastAsia="Calibri" w:hAnsi="Calibri" w:cs="Calibri"/>
                <w:spacing w:val="1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ed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ili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spacing w:val="1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of</w:t>
            </w:r>
            <w:r w:rsidRPr="00F31B07">
              <w:rPr>
                <w:rFonts w:ascii="Calibri" w:eastAsia="Calibri" w:hAnsi="Calibri" w:cs="Calibri"/>
                <w:spacing w:val="14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1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g</w:t>
            </w:r>
            <w:r w:rsidRPr="00F31B07">
              <w:rPr>
                <w:rFonts w:ascii="Calibri" w:eastAsia="Calibri" w:hAnsi="Calibri" w:cs="Calibri"/>
                <w:spacing w:val="1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lis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ed</w:t>
            </w:r>
            <w:r w:rsidRPr="00F31B07">
              <w:rPr>
                <w:rFonts w:ascii="Calibri" w:eastAsia="Calibri" w:hAnsi="Calibri" w:cs="Calibri"/>
                <w:spacing w:val="14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on</w:t>
            </w:r>
            <w:r w:rsidRPr="00F31B07">
              <w:rPr>
                <w:rFonts w:ascii="Calibri" w:eastAsia="Calibri" w:hAnsi="Calibri" w:cs="Calibri"/>
                <w:spacing w:val="1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</w:p>
          <w:p w:rsidR="00981AB1" w:rsidRPr="00F31B07" w:rsidRDefault="00981AB1" w:rsidP="002D5A76">
            <w:pPr>
              <w:ind w:left="97" w:right="59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proofErr w:type="gramStart"/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proofErr w:type="gramEnd"/>
            <w:r w:rsidRPr="00F31B07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re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gist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d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ser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n event,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 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q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is se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val,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eck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of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d 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s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os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g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lis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ed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e.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is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ve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n of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raud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 events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e.</w:t>
            </w:r>
          </w:p>
        </w:tc>
      </w:tr>
      <w:tr w:rsidR="00981AB1" w:rsidRPr="00F31B07" w:rsidTr="00981AB1">
        <w:trPr>
          <w:trHeight w:hRule="exact" w:val="1778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before="5" w:line="26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80" w:lineRule="exact"/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Regist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</w:p>
        </w:tc>
        <w:tc>
          <w:tcPr>
            <w:tcW w:w="776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before="1"/>
              <w:ind w:left="97" w:right="58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gist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5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is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ser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as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-3"/>
                <w:sz w:val="24"/>
                <w:szCs w:val="24"/>
              </w:rPr>
              <w:t>g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ed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e. 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ese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sers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ave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rivilege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at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7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 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mo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em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is 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pp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. 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an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also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d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ails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el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 eve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Pr="00F31B07">
              <w:rPr>
                <w:rFonts w:ascii="Calibri" w:eastAsia="Calibri" w:hAnsi="Calibri" w:cs="Calibri"/>
                <w:spacing w:val="3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ly</w:t>
            </w:r>
            <w:r w:rsidRPr="00F31B07">
              <w:rPr>
                <w:rFonts w:ascii="Calibri" w:eastAsia="Calibri" w:hAnsi="Calibri" w:cs="Calibri"/>
                <w:spacing w:val="3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 w:rsidRPr="00F31B07"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bu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5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 w:rsidRPr="00F31B07"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an</w:t>
            </w:r>
            <w:r w:rsidRPr="00F31B07">
              <w:rPr>
                <w:rFonts w:ascii="Calibri" w:eastAsia="Calibri" w:hAnsi="Calibri" w:cs="Calibri"/>
                <w:spacing w:val="3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also</w:t>
            </w:r>
            <w:r w:rsidRPr="00F31B07"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serve</w:t>
            </w:r>
            <w:r w:rsidRPr="00F31B07"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ck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or</w:t>
            </w:r>
            <w:r w:rsidRPr="00F31B07"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3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3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ey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ish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are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os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er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sers.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ill</w:t>
            </w:r>
            <w:r w:rsidRPr="00F31B07">
              <w:rPr>
                <w:rFonts w:ascii="Calibri" w:eastAsia="Calibri" w:hAnsi="Calibri" w:cs="Calibri"/>
                <w:spacing w:val="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also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ave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issi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ave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nd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981AB1" w:rsidRPr="00F31B07" w:rsidTr="00981AB1">
        <w:trPr>
          <w:trHeight w:hRule="exact" w:val="900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before="6" w:line="18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0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spacing w:line="280" w:lineRule="exact"/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Ge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</w:p>
        </w:tc>
        <w:tc>
          <w:tcPr>
            <w:tcW w:w="776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line="280" w:lineRule="exact"/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Ge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spacing w:val="3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sers</w:t>
            </w:r>
            <w:r w:rsidRPr="00F31B07"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are</w:t>
            </w:r>
            <w:r w:rsidRPr="00F31B07"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35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sers</w:t>
            </w:r>
            <w:r w:rsidRPr="00F31B07"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3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vi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it</w:t>
            </w:r>
            <w:r w:rsidRPr="00F31B07">
              <w:rPr>
                <w:rFonts w:ascii="Calibri" w:eastAsia="Calibri" w:hAnsi="Calibri" w:cs="Calibri"/>
                <w:spacing w:val="35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3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e.</w:t>
            </w:r>
            <w:r w:rsidRPr="00F31B07"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ey</w:t>
            </w:r>
            <w:r w:rsidRPr="00F31B07">
              <w:rPr>
                <w:rFonts w:ascii="Calibri" w:eastAsia="Calibri" w:hAnsi="Calibri" w:cs="Calibri"/>
                <w:spacing w:val="34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c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an</w:t>
            </w:r>
            <w:r w:rsidRPr="00F31B07">
              <w:rPr>
                <w:rFonts w:ascii="Calibri" w:eastAsia="Calibri" w:hAnsi="Calibri" w:cs="Calibri"/>
                <w:spacing w:val="33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ow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se</w:t>
            </w:r>
          </w:p>
          <w:p w:rsidR="00981AB1" w:rsidRPr="00F31B07" w:rsidRDefault="00981AB1" w:rsidP="002D5A76">
            <w:pPr>
              <w:ind w:left="97" w:right="66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1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ed</w:t>
            </w:r>
            <w:r w:rsidRPr="00F31B07"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on</w:t>
            </w:r>
            <w:r w:rsidRPr="00F31B07">
              <w:rPr>
                <w:rFonts w:ascii="Calibri" w:eastAsia="Calibri" w:hAnsi="Calibri" w:cs="Calibri"/>
                <w:spacing w:val="1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f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event</w:t>
            </w:r>
            <w:r w:rsidRPr="00F31B07"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es</w:t>
            </w:r>
            <w:r w:rsidRPr="00F31B07"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lo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spacing w:val="9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ails</w:t>
            </w:r>
            <w:r w:rsidRPr="00F31B07">
              <w:rPr>
                <w:rFonts w:ascii="Calibri" w:eastAsia="Calibri" w:hAnsi="Calibri" w:cs="Calibri"/>
                <w:spacing w:val="1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4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 w:rsidRPr="00F31B07">
              <w:rPr>
                <w:rFonts w:ascii="Calibri" w:eastAsia="Calibri" w:hAnsi="Calibri" w:cs="Calibri"/>
                <w:spacing w:val="10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ill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 xml:space="preserve">ot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spacing w:val="-2"/>
                <w:sz w:val="24"/>
                <w:szCs w:val="24"/>
              </w:rPr>
              <w:t>l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3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erve</w:t>
            </w:r>
            <w:r w:rsidRPr="00F31B07">
              <w:rPr>
                <w:rFonts w:ascii="Calibri" w:eastAsia="Calibri" w:hAnsi="Calibri" w:cs="Calibri"/>
                <w:spacing w:val="3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ck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u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less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ey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-3"/>
                <w:sz w:val="24"/>
                <w:szCs w:val="24"/>
              </w:rPr>
              <w:t>g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2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p</w:t>
            </w:r>
          </w:p>
        </w:tc>
      </w:tr>
      <w:tr w:rsidR="00981AB1" w:rsidRPr="00F31B07" w:rsidTr="00981AB1">
        <w:trPr>
          <w:trHeight w:hRule="exact" w:val="312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line="280" w:lineRule="exact"/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ame</w:t>
            </w:r>
          </w:p>
        </w:tc>
        <w:tc>
          <w:tcPr>
            <w:tcW w:w="776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line="280" w:lineRule="exact"/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ID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f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er</w:t>
            </w:r>
            <w:r w:rsidRPr="00F31B07">
              <w:rPr>
                <w:rFonts w:ascii="Calibri" w:eastAsia="Calibri" w:hAnsi="Calibri" w:cs="Calibri"/>
                <w:spacing w:val="2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 xml:space="preserve">sed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log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i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n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m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.</w:t>
            </w:r>
          </w:p>
        </w:tc>
      </w:tr>
      <w:tr w:rsidR="00981AB1" w:rsidRPr="00F31B07" w:rsidTr="00981AB1">
        <w:trPr>
          <w:trHeight w:hRule="exact" w:val="607"/>
        </w:trPr>
        <w:tc>
          <w:tcPr>
            <w:tcW w:w="191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before="11" w:line="280" w:lineRule="exact"/>
              <w:jc w:val="both"/>
              <w:rPr>
                <w:sz w:val="24"/>
                <w:szCs w:val="24"/>
              </w:rPr>
            </w:pPr>
          </w:p>
          <w:p w:rsidR="00981AB1" w:rsidRPr="00F31B07" w:rsidRDefault="00981AB1" w:rsidP="002D5A76">
            <w:pPr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sz w:val="24"/>
                <w:szCs w:val="24"/>
              </w:rPr>
              <w:t>Wor</w:t>
            </w:r>
            <w:r w:rsidRPr="00F31B07">
              <w:rPr>
                <w:rFonts w:ascii="Calibri" w:eastAsia="Calibri" w:hAnsi="Calibri" w:cs="Calibri"/>
                <w:spacing w:val="-1"/>
                <w:sz w:val="24"/>
                <w:szCs w:val="24"/>
              </w:rPr>
              <w:t>k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list</w:t>
            </w:r>
          </w:p>
        </w:tc>
        <w:tc>
          <w:tcPr>
            <w:tcW w:w="7768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981AB1" w:rsidRPr="00F31B07" w:rsidRDefault="00981AB1" w:rsidP="002D5A76">
            <w:pPr>
              <w:spacing w:line="280" w:lineRule="exact"/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9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list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of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ev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nt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s</w:t>
            </w:r>
            <w:r w:rsidRPr="00F31B07">
              <w:rPr>
                <w:rFonts w:ascii="Calibri" w:eastAsia="Calibri" w:hAnsi="Calibri" w:cs="Calibri"/>
                <w:spacing w:val="17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pp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r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v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y</w:t>
            </w:r>
            <w:r w:rsidRPr="00F31B07">
              <w:rPr>
                <w:rFonts w:ascii="Calibri" w:eastAsia="Calibri" w:hAnsi="Calibri" w:cs="Calibri"/>
                <w:spacing w:val="17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2"/>
                <w:position w:val="1"/>
                <w:sz w:val="24"/>
                <w:szCs w:val="24"/>
              </w:rPr>
              <w:t>a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min</w:t>
            </w:r>
            <w:r w:rsidRPr="00F31B07">
              <w:rPr>
                <w:rFonts w:ascii="Calibri" w:eastAsia="Calibri" w:hAnsi="Calibri" w:cs="Calibri"/>
                <w:spacing w:val="16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p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ub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lis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spacing w:val="10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d</w:t>
            </w:r>
            <w:r w:rsidRPr="00F31B07">
              <w:rPr>
                <w:rFonts w:ascii="Calibri" w:eastAsia="Calibri" w:hAnsi="Calibri" w:cs="Calibri"/>
                <w:spacing w:val="19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on</w:t>
            </w:r>
            <w:r w:rsidRPr="00F31B07">
              <w:rPr>
                <w:rFonts w:ascii="Calibri" w:eastAsia="Calibri" w:hAnsi="Calibri" w:cs="Calibri"/>
                <w:spacing w:val="18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pacing w:val="1"/>
                <w:position w:val="1"/>
                <w:sz w:val="24"/>
                <w:szCs w:val="24"/>
              </w:rPr>
              <w:t>h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</w:t>
            </w:r>
            <w:r w:rsidRPr="00F31B07">
              <w:rPr>
                <w:rFonts w:ascii="Calibri" w:eastAsia="Calibri" w:hAnsi="Calibri" w:cs="Calibri"/>
                <w:spacing w:val="16"/>
                <w:position w:val="1"/>
                <w:sz w:val="24"/>
                <w:szCs w:val="24"/>
              </w:rPr>
              <w:t xml:space="preserve"> </w:t>
            </w:r>
            <w:r w:rsidRPr="00F31B07">
              <w:rPr>
                <w:rFonts w:ascii="Calibri" w:eastAsia="Calibri" w:hAnsi="Calibri" w:cs="Calibri"/>
                <w:spacing w:val="-1"/>
                <w:position w:val="1"/>
                <w:sz w:val="24"/>
                <w:szCs w:val="24"/>
              </w:rPr>
              <w:t>w</w:t>
            </w:r>
            <w:r w:rsidRPr="00F31B07">
              <w:rPr>
                <w:rFonts w:ascii="Calibri" w:eastAsia="Calibri" w:hAnsi="Calibri" w:cs="Calibri"/>
                <w:position w:val="1"/>
                <w:sz w:val="24"/>
                <w:szCs w:val="24"/>
              </w:rPr>
              <w:t>eb</w:t>
            </w:r>
          </w:p>
          <w:p w:rsidR="00981AB1" w:rsidRPr="00F31B07" w:rsidRDefault="00981AB1" w:rsidP="002D5A76">
            <w:pPr>
              <w:ind w:left="97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proofErr w:type="gramStart"/>
            <w:r w:rsidRPr="00F31B07">
              <w:rPr>
                <w:rFonts w:ascii="Calibri" w:eastAsia="Calibri" w:hAnsi="Calibri" w:cs="Calibri"/>
                <w:sz w:val="24"/>
                <w:szCs w:val="24"/>
              </w:rPr>
              <w:t>si</w:t>
            </w:r>
            <w:r w:rsidRPr="00F31B07">
              <w:rPr>
                <w:rFonts w:ascii="Calibri" w:eastAsia="Calibri" w:hAnsi="Calibri" w:cs="Calibri"/>
                <w:spacing w:val="1"/>
                <w:sz w:val="24"/>
                <w:szCs w:val="24"/>
              </w:rPr>
              <w:t>t</w:t>
            </w:r>
            <w:r w:rsidRPr="00F31B07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proofErr w:type="gramEnd"/>
            <w:r w:rsidRPr="00F31B07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:rsidR="00016EBC" w:rsidRDefault="00016EBC" w:rsidP="00E71209">
      <w:pPr>
        <w:spacing w:before="2" w:line="180" w:lineRule="exact"/>
        <w:jc w:val="both"/>
        <w:rPr>
          <w:sz w:val="24"/>
          <w:szCs w:val="24"/>
        </w:rPr>
      </w:pPr>
    </w:p>
    <w:p w:rsidR="00CF6148" w:rsidRDefault="00CF6148" w:rsidP="00E71209">
      <w:pPr>
        <w:spacing w:before="2" w:line="180" w:lineRule="exact"/>
        <w:jc w:val="both"/>
        <w:rPr>
          <w:sz w:val="24"/>
          <w:szCs w:val="24"/>
        </w:rPr>
      </w:pPr>
    </w:p>
    <w:p w:rsidR="00CF6148" w:rsidRDefault="00CF6148" w:rsidP="00CF6148">
      <w:pPr>
        <w:pStyle w:val="ListParagraph"/>
        <w:numPr>
          <w:ilvl w:val="0"/>
          <w:numId w:val="15"/>
        </w:numPr>
        <w:spacing w:before="41" w:line="320" w:lineRule="exact"/>
        <w:jc w:val="both"/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</w:pPr>
      <w:r w:rsidRPr="00CF6148"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  <w:t>DEVELOPMENT CASE</w:t>
      </w:r>
    </w:p>
    <w:p w:rsidR="006F43F5" w:rsidRDefault="006F43F5" w:rsidP="006F43F5">
      <w:pPr>
        <w:pStyle w:val="ListParagraph"/>
        <w:spacing w:before="41" w:line="320" w:lineRule="exact"/>
        <w:ind w:left="360"/>
        <w:jc w:val="both"/>
        <w:rPr>
          <w:rFonts w:ascii="Calibri" w:eastAsia="Calibri" w:hAnsi="Calibri" w:cs="Calibri"/>
          <w:b/>
          <w:color w:val="C00000"/>
          <w:spacing w:val="-1"/>
          <w:sz w:val="28"/>
          <w:szCs w:val="28"/>
        </w:rPr>
      </w:pPr>
    </w:p>
    <w:tbl>
      <w:tblPr>
        <w:tblW w:w="0" w:type="auto"/>
        <w:tblInd w:w="2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103"/>
        <w:gridCol w:w="3677"/>
        <w:gridCol w:w="1924"/>
        <w:gridCol w:w="1925"/>
      </w:tblGrid>
      <w:tr w:rsidR="006F43F5" w:rsidRPr="006F43F5" w:rsidTr="006F43F5">
        <w:tblPrEx>
          <w:tblCellMar>
            <w:top w:w="0" w:type="dxa"/>
            <w:bottom w:w="0" w:type="dxa"/>
          </w:tblCellMar>
        </w:tblPrEx>
        <w:trPr>
          <w:trHeight w:val="626"/>
        </w:trPr>
        <w:tc>
          <w:tcPr>
            <w:tcW w:w="2103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  <w:t>Discipline</w:t>
            </w:r>
          </w:p>
        </w:tc>
        <w:tc>
          <w:tcPr>
            <w:tcW w:w="3677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  <w:t>Artifact</w:t>
            </w:r>
          </w:p>
        </w:tc>
        <w:tc>
          <w:tcPr>
            <w:tcW w:w="1924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  <w:t>Iteration 1</w:t>
            </w:r>
          </w:p>
        </w:tc>
        <w:tc>
          <w:tcPr>
            <w:tcW w:w="1925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  <w:t>Iteration 2</w:t>
            </w:r>
          </w:p>
        </w:tc>
      </w:tr>
      <w:tr w:rsidR="006F43F5" w:rsidRPr="006F43F5" w:rsidTr="006F43F5">
        <w:tblPrEx>
          <w:tblCellMar>
            <w:top w:w="0" w:type="dxa"/>
            <w:bottom w:w="0" w:type="dxa"/>
          </w:tblCellMar>
        </w:tblPrEx>
        <w:trPr>
          <w:trHeight w:val="332"/>
        </w:trPr>
        <w:tc>
          <w:tcPr>
            <w:tcW w:w="2103" w:type="dxa"/>
            <w:vMerge w:val="restart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  <w:t>Business Modeling Requirements</w:t>
            </w:r>
          </w:p>
        </w:tc>
        <w:tc>
          <w:tcPr>
            <w:tcW w:w="3677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Domain Model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Use- Case Model</w:t>
            </w:r>
          </w:p>
        </w:tc>
        <w:tc>
          <w:tcPr>
            <w:tcW w:w="1924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s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s</w:t>
            </w:r>
          </w:p>
        </w:tc>
        <w:tc>
          <w:tcPr>
            <w:tcW w:w="1925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r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r</w:t>
            </w:r>
          </w:p>
        </w:tc>
      </w:tr>
      <w:tr w:rsidR="006F43F5" w:rsidRPr="006F43F5" w:rsidTr="006F43F5">
        <w:tblPrEx>
          <w:tblCellMar>
            <w:top w:w="0" w:type="dxa"/>
            <w:bottom w:w="0" w:type="dxa"/>
          </w:tblCellMar>
        </w:tblPrEx>
        <w:trPr>
          <w:trHeight w:val="331"/>
        </w:trPr>
        <w:tc>
          <w:tcPr>
            <w:tcW w:w="2103" w:type="dxa"/>
            <w:vMerge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</w:p>
        </w:tc>
        <w:tc>
          <w:tcPr>
            <w:tcW w:w="3677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Vision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Supplementary Specification</w:t>
            </w:r>
          </w:p>
        </w:tc>
        <w:tc>
          <w:tcPr>
            <w:tcW w:w="1924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s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s</w:t>
            </w:r>
          </w:p>
        </w:tc>
        <w:tc>
          <w:tcPr>
            <w:tcW w:w="1925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r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r</w:t>
            </w:r>
          </w:p>
        </w:tc>
      </w:tr>
      <w:tr w:rsidR="006F43F5" w:rsidRPr="006F43F5" w:rsidTr="006F43F5">
        <w:tblPrEx>
          <w:tblCellMar>
            <w:top w:w="0" w:type="dxa"/>
            <w:bottom w:w="0" w:type="dxa"/>
          </w:tblCellMar>
        </w:tblPrEx>
        <w:trPr>
          <w:trHeight w:val="1112"/>
        </w:trPr>
        <w:tc>
          <w:tcPr>
            <w:tcW w:w="2103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b/>
                <w:spacing w:val="-1"/>
                <w:sz w:val="24"/>
                <w:szCs w:val="24"/>
              </w:rPr>
              <w:t>Design</w:t>
            </w:r>
          </w:p>
        </w:tc>
        <w:tc>
          <w:tcPr>
            <w:tcW w:w="3677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Glossary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Design Model</w:t>
            </w:r>
          </w:p>
        </w:tc>
        <w:tc>
          <w:tcPr>
            <w:tcW w:w="1924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s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</w:p>
        </w:tc>
        <w:tc>
          <w:tcPr>
            <w:tcW w:w="1925" w:type="dxa"/>
            <w:vAlign w:val="center"/>
          </w:tcPr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r</w:t>
            </w:r>
          </w:p>
          <w:p w:rsidR="006F43F5" w:rsidRPr="006F43F5" w:rsidRDefault="006F43F5" w:rsidP="006F43F5">
            <w:pPr>
              <w:spacing w:before="41" w:line="320" w:lineRule="exact"/>
              <w:jc w:val="center"/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</w:pPr>
            <w:r w:rsidRPr="006F43F5">
              <w:rPr>
                <w:rFonts w:asciiTheme="minorHAnsi" w:eastAsia="Calibri" w:hAnsiTheme="minorHAnsi" w:cs="Calibri"/>
                <w:spacing w:val="-1"/>
                <w:sz w:val="24"/>
                <w:szCs w:val="24"/>
              </w:rPr>
              <w:t>s</w:t>
            </w:r>
          </w:p>
        </w:tc>
      </w:tr>
    </w:tbl>
    <w:p w:rsidR="00CF6148" w:rsidRPr="006F43F5" w:rsidRDefault="00CF6148" w:rsidP="00CF6148">
      <w:pPr>
        <w:spacing w:before="41" w:line="320" w:lineRule="exact"/>
        <w:jc w:val="both"/>
        <w:rPr>
          <w:rFonts w:ascii="Calibri" w:eastAsia="Calibri" w:hAnsi="Calibri" w:cs="Calibri"/>
          <w:spacing w:val="-1"/>
          <w:sz w:val="28"/>
          <w:szCs w:val="28"/>
        </w:rPr>
      </w:pPr>
    </w:p>
    <w:sectPr w:rsidR="00CF6148" w:rsidRPr="006F43F5" w:rsidSect="00B06D65">
      <w:footerReference w:type="default" r:id="rId37"/>
      <w:pgSz w:w="11920" w:h="16840"/>
      <w:pgMar w:top="1380" w:right="780" w:bottom="280" w:left="1220" w:header="0" w:footer="855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0C4F" w:rsidRDefault="00650C4F" w:rsidP="00016EBC">
      <w:r>
        <w:separator/>
      </w:r>
    </w:p>
  </w:endnote>
  <w:endnote w:type="continuationSeparator" w:id="0">
    <w:p w:rsidR="00650C4F" w:rsidRDefault="00650C4F" w:rsidP="00016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06923324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0C68" w:rsidRDefault="00900C68">
        <w:pPr>
          <w:pStyle w:val="Footer"/>
          <w:jc w:val="right"/>
        </w:pPr>
        <w:r>
          <w:fldChar w:fldCharType="begin"/>
        </w:r>
        <w:r>
          <w:instrText xml:space="preserve"> PAGE  \* Arabic  \* MERGEFORMAT </w:instrText>
        </w:r>
        <w:r>
          <w:fldChar w:fldCharType="separate"/>
        </w:r>
        <w:r w:rsidR="006E0128">
          <w:rPr>
            <w:noProof/>
          </w:rPr>
          <w:t>2</w:t>
        </w:r>
        <w:r>
          <w:fldChar w:fldCharType="end"/>
        </w:r>
      </w:p>
    </w:sdtContent>
  </w:sdt>
  <w:p w:rsidR="00900C68" w:rsidRDefault="00900C68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61610768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0C68" w:rsidRDefault="00900C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0128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900C68" w:rsidRDefault="00900C68">
    <w:pPr>
      <w:spacing w:line="200" w:lineRule="exac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190643354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00C68" w:rsidRDefault="00900C6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E0128">
          <w:rPr>
            <w:noProof/>
          </w:rPr>
          <w:t>25</w:t>
        </w:r>
        <w:r>
          <w:rPr>
            <w:noProof/>
          </w:rPr>
          <w:fldChar w:fldCharType="end"/>
        </w:r>
      </w:p>
    </w:sdtContent>
  </w:sdt>
  <w:p w:rsidR="00900C68" w:rsidRDefault="00900C68">
    <w:pPr>
      <w:spacing w:line="0" w:lineRule="atLeast"/>
      <w:rPr>
        <w:sz w:val="0"/>
        <w:szCs w:val="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0C4F" w:rsidRDefault="00650C4F" w:rsidP="00016EBC">
      <w:r>
        <w:separator/>
      </w:r>
    </w:p>
  </w:footnote>
  <w:footnote w:type="continuationSeparator" w:id="0">
    <w:p w:rsidR="00650C4F" w:rsidRDefault="00650C4F" w:rsidP="00016EB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767AC"/>
    <w:multiLevelType w:val="hybridMultilevel"/>
    <w:tmpl w:val="19A65360"/>
    <w:lvl w:ilvl="0" w:tplc="2D406C70">
      <w:numFmt w:val="bullet"/>
      <w:lvlText w:val=""/>
      <w:lvlJc w:val="left"/>
      <w:pPr>
        <w:ind w:left="127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" w15:restartNumberingAfterBreak="0">
    <w:nsid w:val="07B71ADA"/>
    <w:multiLevelType w:val="multilevel"/>
    <w:tmpl w:val="7C0C55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C00000"/>
      </w:rPr>
    </w:lvl>
    <w:lvl w:ilvl="1">
      <w:start w:val="1"/>
      <w:numFmt w:val="decimal"/>
      <w:isLgl/>
      <w:lvlText w:val="%1.%2"/>
      <w:lvlJc w:val="left"/>
      <w:pPr>
        <w:ind w:left="460" w:hanging="360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820" w:hanging="720"/>
      </w:pPr>
      <w:rPr>
        <w:rFonts w:hint="default"/>
        <w:b/>
      </w:rPr>
    </w:lvl>
    <w:lvl w:ilvl="3">
      <w:start w:val="1"/>
      <w:numFmt w:val="decimal"/>
      <w:isLgl/>
      <w:lvlText w:val="%1.%2.%3.%4"/>
      <w:lvlJc w:val="left"/>
      <w:pPr>
        <w:ind w:left="820" w:hanging="720"/>
      </w:pPr>
      <w:rPr>
        <w:rFonts w:hint="default"/>
        <w:b/>
      </w:rPr>
    </w:lvl>
    <w:lvl w:ilvl="4">
      <w:start w:val="1"/>
      <w:numFmt w:val="decimal"/>
      <w:isLgl/>
      <w:lvlText w:val="%1.%2.%3.%4.%5"/>
      <w:lvlJc w:val="left"/>
      <w:pPr>
        <w:ind w:left="1180" w:hanging="1080"/>
      </w:pPr>
      <w:rPr>
        <w:rFonts w:hint="default"/>
        <w:b/>
      </w:rPr>
    </w:lvl>
    <w:lvl w:ilvl="5">
      <w:start w:val="1"/>
      <w:numFmt w:val="decimal"/>
      <w:isLgl/>
      <w:lvlText w:val="%1.%2.%3.%4.%5.%6"/>
      <w:lvlJc w:val="left"/>
      <w:pPr>
        <w:ind w:left="1180" w:hanging="1080"/>
      </w:pPr>
      <w:rPr>
        <w:rFonts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540" w:hanging="1440"/>
      </w:pPr>
      <w:rPr>
        <w:rFonts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1540" w:hanging="1440"/>
      </w:pPr>
      <w:rPr>
        <w:rFonts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1900" w:hanging="1800"/>
      </w:pPr>
      <w:rPr>
        <w:rFonts w:hint="default"/>
        <w:b/>
      </w:rPr>
    </w:lvl>
  </w:abstractNum>
  <w:abstractNum w:abstractNumId="2" w15:restartNumberingAfterBreak="0">
    <w:nsid w:val="09274026"/>
    <w:multiLevelType w:val="hybridMultilevel"/>
    <w:tmpl w:val="8020EE28"/>
    <w:lvl w:ilvl="0" w:tplc="2D406C70">
      <w:numFmt w:val="bullet"/>
      <w:lvlText w:val=""/>
      <w:lvlJc w:val="left"/>
      <w:pPr>
        <w:ind w:left="127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" w15:restartNumberingAfterBreak="0">
    <w:nsid w:val="0B5905FC"/>
    <w:multiLevelType w:val="hybridMultilevel"/>
    <w:tmpl w:val="ABEAD0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B7B01"/>
    <w:multiLevelType w:val="hybridMultilevel"/>
    <w:tmpl w:val="386E2034"/>
    <w:lvl w:ilvl="0" w:tplc="ACC0BF7C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51FFB"/>
    <w:multiLevelType w:val="hybridMultilevel"/>
    <w:tmpl w:val="4CA2518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F0412A9"/>
    <w:multiLevelType w:val="hybridMultilevel"/>
    <w:tmpl w:val="C42A3B2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FC62BF1"/>
    <w:multiLevelType w:val="multilevel"/>
    <w:tmpl w:val="0E62299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8" w15:restartNumberingAfterBreak="0">
    <w:nsid w:val="213B79BE"/>
    <w:multiLevelType w:val="hybridMultilevel"/>
    <w:tmpl w:val="AEC0AE88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6F1AA2"/>
    <w:multiLevelType w:val="hybridMultilevel"/>
    <w:tmpl w:val="76AAB9F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7CE40E0"/>
    <w:multiLevelType w:val="hybridMultilevel"/>
    <w:tmpl w:val="1D8CE4FE"/>
    <w:lvl w:ilvl="0" w:tplc="49BE7D7E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8E500E4"/>
    <w:multiLevelType w:val="hybridMultilevel"/>
    <w:tmpl w:val="A9AEF4A4"/>
    <w:lvl w:ilvl="0" w:tplc="0409000F">
      <w:start w:val="1"/>
      <w:numFmt w:val="decimal"/>
      <w:lvlText w:val="%1."/>
      <w:lvlJc w:val="left"/>
      <w:pPr>
        <w:ind w:left="820" w:hanging="360"/>
      </w:pPr>
    </w:lvl>
    <w:lvl w:ilvl="1" w:tplc="04090019" w:tentative="1">
      <w:start w:val="1"/>
      <w:numFmt w:val="lowerLetter"/>
      <w:lvlText w:val="%2."/>
      <w:lvlJc w:val="left"/>
      <w:pPr>
        <w:ind w:left="1540" w:hanging="360"/>
      </w:pPr>
    </w:lvl>
    <w:lvl w:ilvl="2" w:tplc="0409001B" w:tentative="1">
      <w:start w:val="1"/>
      <w:numFmt w:val="lowerRoman"/>
      <w:lvlText w:val="%3."/>
      <w:lvlJc w:val="right"/>
      <w:pPr>
        <w:ind w:left="2260" w:hanging="180"/>
      </w:pPr>
    </w:lvl>
    <w:lvl w:ilvl="3" w:tplc="0409000F" w:tentative="1">
      <w:start w:val="1"/>
      <w:numFmt w:val="decimal"/>
      <w:lvlText w:val="%4."/>
      <w:lvlJc w:val="left"/>
      <w:pPr>
        <w:ind w:left="2980" w:hanging="360"/>
      </w:pPr>
    </w:lvl>
    <w:lvl w:ilvl="4" w:tplc="04090019" w:tentative="1">
      <w:start w:val="1"/>
      <w:numFmt w:val="lowerLetter"/>
      <w:lvlText w:val="%5."/>
      <w:lvlJc w:val="left"/>
      <w:pPr>
        <w:ind w:left="3700" w:hanging="360"/>
      </w:pPr>
    </w:lvl>
    <w:lvl w:ilvl="5" w:tplc="0409001B" w:tentative="1">
      <w:start w:val="1"/>
      <w:numFmt w:val="lowerRoman"/>
      <w:lvlText w:val="%6."/>
      <w:lvlJc w:val="right"/>
      <w:pPr>
        <w:ind w:left="4420" w:hanging="180"/>
      </w:pPr>
    </w:lvl>
    <w:lvl w:ilvl="6" w:tplc="0409000F" w:tentative="1">
      <w:start w:val="1"/>
      <w:numFmt w:val="decimal"/>
      <w:lvlText w:val="%7."/>
      <w:lvlJc w:val="left"/>
      <w:pPr>
        <w:ind w:left="5140" w:hanging="360"/>
      </w:pPr>
    </w:lvl>
    <w:lvl w:ilvl="7" w:tplc="04090019" w:tentative="1">
      <w:start w:val="1"/>
      <w:numFmt w:val="lowerLetter"/>
      <w:lvlText w:val="%8."/>
      <w:lvlJc w:val="left"/>
      <w:pPr>
        <w:ind w:left="5860" w:hanging="360"/>
      </w:pPr>
    </w:lvl>
    <w:lvl w:ilvl="8" w:tplc="0409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12" w15:restartNumberingAfterBreak="0">
    <w:nsid w:val="29A30FBB"/>
    <w:multiLevelType w:val="hybridMultilevel"/>
    <w:tmpl w:val="8F10046A"/>
    <w:lvl w:ilvl="0" w:tplc="ACC0BF7C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3" w15:restartNumberingAfterBreak="0">
    <w:nsid w:val="2AC61EFF"/>
    <w:multiLevelType w:val="hybridMultilevel"/>
    <w:tmpl w:val="AA8A1EDA"/>
    <w:lvl w:ilvl="0" w:tplc="04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14" w15:restartNumberingAfterBreak="0">
    <w:nsid w:val="354302DD"/>
    <w:multiLevelType w:val="hybridMultilevel"/>
    <w:tmpl w:val="1A664146"/>
    <w:lvl w:ilvl="0" w:tplc="2D406C70">
      <w:numFmt w:val="bullet"/>
      <w:lvlText w:val=""/>
      <w:lvlJc w:val="left"/>
      <w:pPr>
        <w:ind w:left="81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94A0B7C"/>
    <w:multiLevelType w:val="hybridMultilevel"/>
    <w:tmpl w:val="88489F26"/>
    <w:lvl w:ilvl="0" w:tplc="2D406C7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6" w15:restartNumberingAfterBreak="0">
    <w:nsid w:val="3C497BE8"/>
    <w:multiLevelType w:val="hybridMultilevel"/>
    <w:tmpl w:val="CFD82D54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3F0326A1"/>
    <w:multiLevelType w:val="hybridMultilevel"/>
    <w:tmpl w:val="3120EC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03A2E2E"/>
    <w:multiLevelType w:val="hybridMultilevel"/>
    <w:tmpl w:val="8DF2E60C"/>
    <w:lvl w:ilvl="0" w:tplc="B2BECB16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19" w15:restartNumberingAfterBreak="0">
    <w:nsid w:val="435A08FB"/>
    <w:multiLevelType w:val="hybridMultilevel"/>
    <w:tmpl w:val="9DFEAC0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0467A5"/>
    <w:multiLevelType w:val="hybridMultilevel"/>
    <w:tmpl w:val="DA487816"/>
    <w:lvl w:ilvl="0" w:tplc="FE105782">
      <w:start w:val="10"/>
      <w:numFmt w:val="decimal"/>
      <w:lvlText w:val="%1."/>
      <w:lvlJc w:val="left"/>
      <w:pPr>
        <w:ind w:left="45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CCA1CD6"/>
    <w:multiLevelType w:val="hybridMultilevel"/>
    <w:tmpl w:val="DBB4043E"/>
    <w:lvl w:ilvl="0" w:tplc="2D406C70">
      <w:numFmt w:val="bullet"/>
      <w:lvlText w:val=""/>
      <w:lvlJc w:val="left"/>
      <w:pPr>
        <w:ind w:left="92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5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0" w:hanging="360"/>
      </w:pPr>
      <w:rPr>
        <w:rFonts w:ascii="Wingdings" w:hAnsi="Wingdings" w:hint="default"/>
      </w:rPr>
    </w:lvl>
  </w:abstractNum>
  <w:abstractNum w:abstractNumId="22" w15:restartNumberingAfterBreak="0">
    <w:nsid w:val="5BD13395"/>
    <w:multiLevelType w:val="hybridMultilevel"/>
    <w:tmpl w:val="4B06AC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BE7B5A"/>
    <w:multiLevelType w:val="hybridMultilevel"/>
    <w:tmpl w:val="163C72E0"/>
    <w:lvl w:ilvl="0" w:tplc="49BE7D7E">
      <w:start w:val="1"/>
      <w:numFmt w:val="decimal"/>
      <w:lvlText w:val="%1."/>
      <w:lvlJc w:val="left"/>
      <w:pPr>
        <w:ind w:left="45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4" w15:restartNumberingAfterBreak="0">
    <w:nsid w:val="5EF528D5"/>
    <w:multiLevelType w:val="hybridMultilevel"/>
    <w:tmpl w:val="4D901AC4"/>
    <w:lvl w:ilvl="0" w:tplc="2D406C70">
      <w:numFmt w:val="bullet"/>
      <w:lvlText w:val=""/>
      <w:lvlJc w:val="left"/>
      <w:pPr>
        <w:ind w:left="94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25" w15:restartNumberingAfterBreak="0">
    <w:nsid w:val="633002F3"/>
    <w:multiLevelType w:val="hybridMultilevel"/>
    <w:tmpl w:val="C792E4C0"/>
    <w:lvl w:ilvl="0" w:tplc="B458482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CF7518"/>
    <w:multiLevelType w:val="hybridMultilevel"/>
    <w:tmpl w:val="EF9838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CC3385"/>
    <w:multiLevelType w:val="hybridMultilevel"/>
    <w:tmpl w:val="5636C7A8"/>
    <w:lvl w:ilvl="0" w:tplc="40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28" w15:restartNumberingAfterBreak="0">
    <w:nsid w:val="6C606ECC"/>
    <w:multiLevelType w:val="hybridMultilevel"/>
    <w:tmpl w:val="C39856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C942E5E"/>
    <w:multiLevelType w:val="hybridMultilevel"/>
    <w:tmpl w:val="0B7879B6"/>
    <w:lvl w:ilvl="0" w:tplc="ACC0BF7C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DA47E2F"/>
    <w:multiLevelType w:val="hybridMultilevel"/>
    <w:tmpl w:val="531CD9F2"/>
    <w:lvl w:ilvl="0" w:tplc="ACC0BF7C">
      <w:start w:val="1"/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AF7573"/>
    <w:multiLevelType w:val="multilevel"/>
    <w:tmpl w:val="D5E40B0E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Heading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pStyle w:val="Heading3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pStyle w:val="Heading5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pStyle w:val="Heading6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pStyle w:val="Heading7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pStyle w:val="Heading8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pStyle w:val="Heading9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75312EE5"/>
    <w:multiLevelType w:val="hybridMultilevel"/>
    <w:tmpl w:val="76C4CE72"/>
    <w:lvl w:ilvl="0" w:tplc="40090001">
      <w:start w:val="1"/>
      <w:numFmt w:val="bullet"/>
      <w:lvlText w:val=""/>
      <w:lvlJc w:val="left"/>
      <w:pPr>
        <w:ind w:left="11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9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40" w:hanging="360"/>
      </w:pPr>
      <w:rPr>
        <w:rFonts w:ascii="Wingdings" w:hAnsi="Wingdings" w:hint="default"/>
      </w:rPr>
    </w:lvl>
  </w:abstractNum>
  <w:abstractNum w:abstractNumId="33" w15:restartNumberingAfterBreak="0">
    <w:nsid w:val="75F927B2"/>
    <w:multiLevelType w:val="hybridMultilevel"/>
    <w:tmpl w:val="1834C5E4"/>
    <w:lvl w:ilvl="0" w:tplc="2D406C70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7B2597"/>
    <w:multiLevelType w:val="hybridMultilevel"/>
    <w:tmpl w:val="7A4E7B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6A61B22"/>
    <w:multiLevelType w:val="hybridMultilevel"/>
    <w:tmpl w:val="5232B4DC"/>
    <w:lvl w:ilvl="0" w:tplc="2D406C70">
      <w:numFmt w:val="bullet"/>
      <w:lvlText w:val=""/>
      <w:lvlJc w:val="left"/>
      <w:pPr>
        <w:ind w:left="99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6" w15:restartNumberingAfterBreak="0">
    <w:nsid w:val="79D70ABA"/>
    <w:multiLevelType w:val="hybridMultilevel"/>
    <w:tmpl w:val="AAE0D1D2"/>
    <w:lvl w:ilvl="0" w:tplc="49BE7D7E">
      <w:start w:val="1"/>
      <w:numFmt w:val="decimal"/>
      <w:lvlText w:val="%1."/>
      <w:lvlJc w:val="left"/>
      <w:pPr>
        <w:ind w:left="450" w:hanging="360"/>
      </w:pPr>
      <w:rPr>
        <w:rFonts w:hint="default"/>
        <w:b/>
        <w:color w:val="C00000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37" w15:restartNumberingAfterBreak="0">
    <w:nsid w:val="79DC33AE"/>
    <w:multiLevelType w:val="hybridMultilevel"/>
    <w:tmpl w:val="A2FAFE4E"/>
    <w:lvl w:ilvl="0" w:tplc="2D406C70">
      <w:numFmt w:val="bullet"/>
      <w:lvlText w:val=""/>
      <w:lvlJc w:val="left"/>
      <w:pPr>
        <w:ind w:left="810" w:hanging="360"/>
      </w:pPr>
      <w:rPr>
        <w:rFonts w:ascii="Symbol" w:eastAsia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BA66AF0"/>
    <w:multiLevelType w:val="hybridMultilevel"/>
    <w:tmpl w:val="9E3CF6A0"/>
    <w:lvl w:ilvl="0" w:tplc="2D406C70">
      <w:numFmt w:val="bullet"/>
      <w:lvlText w:val=""/>
      <w:lvlJc w:val="left"/>
      <w:pPr>
        <w:ind w:left="810" w:hanging="360"/>
      </w:pPr>
      <w:rPr>
        <w:rFonts w:ascii="Symbol" w:eastAsia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7EDB7C8D"/>
    <w:multiLevelType w:val="hybridMultilevel"/>
    <w:tmpl w:val="7E0E8322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31"/>
  </w:num>
  <w:num w:numId="2">
    <w:abstractNumId w:val="7"/>
  </w:num>
  <w:num w:numId="3">
    <w:abstractNumId w:val="27"/>
  </w:num>
  <w:num w:numId="4">
    <w:abstractNumId w:val="32"/>
  </w:num>
  <w:num w:numId="5">
    <w:abstractNumId w:val="15"/>
  </w:num>
  <w:num w:numId="6">
    <w:abstractNumId w:val="33"/>
  </w:num>
  <w:num w:numId="7">
    <w:abstractNumId w:val="24"/>
  </w:num>
  <w:num w:numId="8">
    <w:abstractNumId w:val="21"/>
  </w:num>
  <w:num w:numId="9">
    <w:abstractNumId w:val="38"/>
  </w:num>
  <w:num w:numId="10">
    <w:abstractNumId w:val="13"/>
  </w:num>
  <w:num w:numId="11">
    <w:abstractNumId w:val="0"/>
  </w:num>
  <w:num w:numId="12">
    <w:abstractNumId w:val="2"/>
  </w:num>
  <w:num w:numId="13">
    <w:abstractNumId w:val="35"/>
  </w:num>
  <w:num w:numId="14">
    <w:abstractNumId w:val="11"/>
  </w:num>
  <w:num w:numId="15">
    <w:abstractNumId w:val="1"/>
  </w:num>
  <w:num w:numId="16">
    <w:abstractNumId w:val="37"/>
  </w:num>
  <w:num w:numId="17">
    <w:abstractNumId w:val="18"/>
  </w:num>
  <w:num w:numId="18">
    <w:abstractNumId w:val="14"/>
  </w:num>
  <w:num w:numId="19">
    <w:abstractNumId w:val="12"/>
  </w:num>
  <w:num w:numId="20">
    <w:abstractNumId w:val="29"/>
  </w:num>
  <w:num w:numId="21">
    <w:abstractNumId w:val="4"/>
  </w:num>
  <w:num w:numId="22">
    <w:abstractNumId w:val="30"/>
  </w:num>
  <w:num w:numId="23">
    <w:abstractNumId w:val="5"/>
  </w:num>
  <w:num w:numId="24">
    <w:abstractNumId w:val="19"/>
  </w:num>
  <w:num w:numId="25">
    <w:abstractNumId w:val="26"/>
  </w:num>
  <w:num w:numId="26">
    <w:abstractNumId w:val="8"/>
  </w:num>
  <w:num w:numId="27">
    <w:abstractNumId w:val="3"/>
  </w:num>
  <w:num w:numId="28">
    <w:abstractNumId w:val="6"/>
  </w:num>
  <w:num w:numId="29">
    <w:abstractNumId w:val="34"/>
  </w:num>
  <w:num w:numId="30">
    <w:abstractNumId w:val="39"/>
  </w:num>
  <w:num w:numId="31">
    <w:abstractNumId w:val="28"/>
  </w:num>
  <w:num w:numId="32">
    <w:abstractNumId w:val="16"/>
  </w:num>
  <w:num w:numId="33">
    <w:abstractNumId w:val="17"/>
  </w:num>
  <w:num w:numId="34">
    <w:abstractNumId w:val="9"/>
  </w:num>
  <w:num w:numId="35">
    <w:abstractNumId w:val="22"/>
  </w:num>
  <w:num w:numId="36">
    <w:abstractNumId w:val="10"/>
  </w:num>
  <w:num w:numId="37">
    <w:abstractNumId w:val="20"/>
  </w:num>
  <w:num w:numId="38">
    <w:abstractNumId w:val="23"/>
  </w:num>
  <w:num w:numId="39">
    <w:abstractNumId w:val="36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6EBC"/>
    <w:rsid w:val="00016EBC"/>
    <w:rsid w:val="000E04BD"/>
    <w:rsid w:val="000F1D47"/>
    <w:rsid w:val="00154BF9"/>
    <w:rsid w:val="00177CF8"/>
    <w:rsid w:val="001959A1"/>
    <w:rsid w:val="001A0B05"/>
    <w:rsid w:val="001C0BC9"/>
    <w:rsid w:val="001C4A15"/>
    <w:rsid w:val="0026783E"/>
    <w:rsid w:val="002C419E"/>
    <w:rsid w:val="002D248E"/>
    <w:rsid w:val="002D5A76"/>
    <w:rsid w:val="002F6197"/>
    <w:rsid w:val="003371DB"/>
    <w:rsid w:val="00352252"/>
    <w:rsid w:val="003B0470"/>
    <w:rsid w:val="003C2E81"/>
    <w:rsid w:val="00440458"/>
    <w:rsid w:val="004A3E74"/>
    <w:rsid w:val="004B7413"/>
    <w:rsid w:val="004D00A7"/>
    <w:rsid w:val="004E55DD"/>
    <w:rsid w:val="00525517"/>
    <w:rsid w:val="005C4069"/>
    <w:rsid w:val="005E64B2"/>
    <w:rsid w:val="006339E8"/>
    <w:rsid w:val="006341B8"/>
    <w:rsid w:val="00650C4F"/>
    <w:rsid w:val="00653B9F"/>
    <w:rsid w:val="006625AD"/>
    <w:rsid w:val="006E0128"/>
    <w:rsid w:val="006F43F5"/>
    <w:rsid w:val="00736B1D"/>
    <w:rsid w:val="00814941"/>
    <w:rsid w:val="008159CE"/>
    <w:rsid w:val="0088259B"/>
    <w:rsid w:val="00895B56"/>
    <w:rsid w:val="008A4FAF"/>
    <w:rsid w:val="008F6437"/>
    <w:rsid w:val="00900C68"/>
    <w:rsid w:val="00927091"/>
    <w:rsid w:val="00951205"/>
    <w:rsid w:val="00981AB1"/>
    <w:rsid w:val="0098795C"/>
    <w:rsid w:val="00A13227"/>
    <w:rsid w:val="00A52D8F"/>
    <w:rsid w:val="00AA4B00"/>
    <w:rsid w:val="00AF7878"/>
    <w:rsid w:val="00B06D65"/>
    <w:rsid w:val="00B91182"/>
    <w:rsid w:val="00BE0C0D"/>
    <w:rsid w:val="00C50817"/>
    <w:rsid w:val="00CB2E33"/>
    <w:rsid w:val="00CC432B"/>
    <w:rsid w:val="00CF6148"/>
    <w:rsid w:val="00D2399C"/>
    <w:rsid w:val="00D31789"/>
    <w:rsid w:val="00D942FF"/>
    <w:rsid w:val="00E12212"/>
    <w:rsid w:val="00E27CC7"/>
    <w:rsid w:val="00E71209"/>
    <w:rsid w:val="00E7289B"/>
    <w:rsid w:val="00EF28FB"/>
    <w:rsid w:val="00F22DE1"/>
    <w:rsid w:val="00F31B07"/>
    <w:rsid w:val="00F90EFA"/>
    <w:rsid w:val="00FB0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837BF48-12F3-4455-8C55-1DF4AB2C21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1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1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1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1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1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1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1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1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3178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31789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927091"/>
    <w:pPr>
      <w:autoSpaceDE w:val="0"/>
      <w:autoSpaceDN w:val="0"/>
      <w:adjustRightInd w:val="0"/>
    </w:pPr>
    <w:rPr>
      <w:rFonts w:eastAsiaTheme="minorHAnsi"/>
      <w:color w:val="000000"/>
      <w:sz w:val="24"/>
      <w:szCs w:val="24"/>
    </w:rPr>
  </w:style>
  <w:style w:type="paragraph" w:styleId="ListParagraph">
    <w:name w:val="List Paragraph"/>
    <w:basedOn w:val="Normal"/>
    <w:uiPriority w:val="34"/>
    <w:qFormat/>
    <w:rsid w:val="0092709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5A7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2D5A76"/>
  </w:style>
  <w:style w:type="paragraph" w:styleId="Footer">
    <w:name w:val="footer"/>
    <w:basedOn w:val="Normal"/>
    <w:link w:val="FooterChar"/>
    <w:uiPriority w:val="99"/>
    <w:unhideWhenUsed/>
    <w:rsid w:val="002D5A7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D5A76"/>
  </w:style>
  <w:style w:type="paragraph" w:styleId="NormalWeb">
    <w:name w:val="Normal (Web)"/>
    <w:basedOn w:val="Normal"/>
    <w:uiPriority w:val="99"/>
    <w:semiHidden/>
    <w:unhideWhenUsed/>
    <w:rsid w:val="002F6197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470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0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054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4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3.jpeg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19.jpeg"/><Relationship Id="rId36" Type="http://schemas.openxmlformats.org/officeDocument/2006/relationships/image" Target="media/image27.pn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2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footer" Target="footer2.xml"/><Relationship Id="rId30" Type="http://schemas.openxmlformats.org/officeDocument/2006/relationships/image" Target="media/image21.jpe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AB8B6DB-A2B3-4E3B-BD4C-EBA4C1CD6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30</Pages>
  <Words>2404</Words>
  <Characters>13709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16081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Navya Vandanapu</cp:lastModifiedBy>
  <cp:revision>35</cp:revision>
  <dcterms:created xsi:type="dcterms:W3CDTF">2016-03-20T08:35:00Z</dcterms:created>
  <dcterms:modified xsi:type="dcterms:W3CDTF">2016-03-21T05:26:00Z</dcterms:modified>
</cp:coreProperties>
</file>