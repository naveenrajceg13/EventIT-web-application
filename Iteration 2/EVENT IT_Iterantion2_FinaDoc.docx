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EBC" w:rsidRDefault="00016EBC">
      <w:pPr>
        <w:spacing w:before="11" w:line="260" w:lineRule="exact"/>
        <w:rPr>
          <w:sz w:val="26"/>
          <w:szCs w:val="26"/>
        </w:rPr>
      </w:pPr>
      <w:r w:rsidRPr="00016EBC">
        <w:pict>
          <v:group id="_x0000_s1128" style="position:absolute;margin-left:23.95pt;margin-top:23.7pt;width:564.2pt;height:744.7pt;z-index:-1098;mso-position-horizontal-relative:page;mso-position-vertical-relative:page" coordorigin="479,474" coordsize="11284,14894">
            <v:shape id="_x0000_s1132" style="position:absolute;left:490;top:485;width:11263;height:0" coordorigin="490,485" coordsize="11263,0" path="m490,485r11263,e" filled="f" strokeweight=".58pt">
              <v:path arrowok="t"/>
            </v:shape>
            <v:shape id="_x0000_s1131" style="position:absolute;left:485;top:480;width:0;height:14882" coordorigin="485,480" coordsize="0,14882" path="m485,480r,14882e" filled="f" strokeweight=".58pt">
              <v:path arrowok="t"/>
            </v:shape>
            <v:shape id="_x0000_s1130" style="position:absolute;left:11758;top:480;width:0;height:14882" coordorigin="11758,480" coordsize="0,14882" path="m11758,480r,14882e" filled="f" strokeweight=".58pt">
              <v:path arrowok="t"/>
            </v:shape>
            <v:shape id="_x0000_s1129" style="position:absolute;left:490;top:15358;width:11263;height:0" coordorigin="490,15358" coordsize="11263,0" path="m490,15358r11263,e" filled="f" strokeweight=".58pt">
              <v:path arrowok="t"/>
            </v:shape>
            <w10:wrap anchorx="page" anchory="page"/>
          </v:group>
        </w:pict>
      </w:r>
    </w:p>
    <w:p w:rsidR="00016EBC" w:rsidRDefault="00E12212">
      <w:pPr>
        <w:spacing w:line="620" w:lineRule="exact"/>
        <w:ind w:left="3221" w:right="3738"/>
        <w:jc w:val="center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b/>
          <w:color w:val="C00000"/>
          <w:spacing w:val="1"/>
          <w:position w:val="2"/>
          <w:sz w:val="56"/>
          <w:szCs w:val="56"/>
        </w:rPr>
        <w:t>EVE</w:t>
      </w:r>
      <w:r>
        <w:rPr>
          <w:rFonts w:ascii="Calibri" w:eastAsia="Calibri" w:hAnsi="Calibri" w:cs="Calibri"/>
          <w:b/>
          <w:color w:val="C00000"/>
          <w:spacing w:val="-1"/>
          <w:position w:val="2"/>
          <w:sz w:val="56"/>
          <w:szCs w:val="56"/>
        </w:rPr>
        <w:t>N</w:t>
      </w:r>
      <w:r>
        <w:rPr>
          <w:rFonts w:ascii="Calibri" w:eastAsia="Calibri" w:hAnsi="Calibri" w:cs="Calibri"/>
          <w:b/>
          <w:color w:val="C00000"/>
          <w:position w:val="2"/>
          <w:sz w:val="56"/>
          <w:szCs w:val="56"/>
        </w:rPr>
        <w:t>T</w:t>
      </w:r>
      <w:r>
        <w:rPr>
          <w:rFonts w:ascii="Calibri" w:eastAsia="Calibri" w:hAnsi="Calibri" w:cs="Calibri"/>
          <w:b/>
          <w:color w:val="C00000"/>
          <w:spacing w:val="-29"/>
          <w:position w:val="2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color w:val="C00000"/>
          <w:spacing w:val="2"/>
          <w:w w:val="98"/>
          <w:position w:val="2"/>
          <w:sz w:val="56"/>
          <w:szCs w:val="56"/>
        </w:rPr>
        <w:t>I</w:t>
      </w:r>
      <w:r>
        <w:rPr>
          <w:rFonts w:ascii="Calibri" w:eastAsia="Calibri" w:hAnsi="Calibri" w:cs="Calibri"/>
          <w:b/>
          <w:color w:val="C00000"/>
          <w:spacing w:val="1"/>
          <w:w w:val="98"/>
          <w:position w:val="2"/>
          <w:sz w:val="56"/>
          <w:szCs w:val="56"/>
        </w:rPr>
        <w:t>T!</w:t>
      </w:r>
    </w:p>
    <w:p w:rsidR="00016EBC" w:rsidRDefault="00016EBC">
      <w:pPr>
        <w:spacing w:before="7" w:line="140" w:lineRule="exact"/>
        <w:rPr>
          <w:sz w:val="14"/>
          <w:szCs w:val="14"/>
        </w:rPr>
      </w:pPr>
    </w:p>
    <w:p w:rsidR="00016EBC" w:rsidRDefault="00E12212">
      <w:pPr>
        <w:ind w:left="1487" w:right="2005"/>
        <w:jc w:val="center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color w:val="C00000"/>
          <w:sz w:val="56"/>
          <w:szCs w:val="56"/>
        </w:rPr>
        <w:t>-</w:t>
      </w:r>
      <w:r>
        <w:rPr>
          <w:rFonts w:ascii="Calibri" w:eastAsia="Calibri" w:hAnsi="Calibri" w:cs="Calibri"/>
          <w:color w:val="C00000"/>
          <w:spacing w:val="-5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color w:val="C00000"/>
          <w:sz w:val="56"/>
          <w:szCs w:val="56"/>
        </w:rPr>
        <w:t>AN</w:t>
      </w:r>
      <w:r>
        <w:rPr>
          <w:rFonts w:ascii="Calibri" w:eastAsia="Calibri" w:hAnsi="Calibri" w:cs="Calibri"/>
          <w:b/>
          <w:color w:val="C00000"/>
          <w:spacing w:val="-14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color w:val="C00000"/>
          <w:spacing w:val="3"/>
          <w:sz w:val="56"/>
          <w:szCs w:val="56"/>
        </w:rPr>
        <w:t>E</w:t>
      </w:r>
      <w:r>
        <w:rPr>
          <w:rFonts w:ascii="Calibri" w:eastAsia="Calibri" w:hAnsi="Calibri" w:cs="Calibri"/>
          <w:b/>
          <w:color w:val="C00000"/>
          <w:sz w:val="56"/>
          <w:szCs w:val="56"/>
        </w:rPr>
        <w:t>VE</w:t>
      </w:r>
      <w:r>
        <w:rPr>
          <w:rFonts w:ascii="Calibri" w:eastAsia="Calibri" w:hAnsi="Calibri" w:cs="Calibri"/>
          <w:b/>
          <w:color w:val="C00000"/>
          <w:spacing w:val="2"/>
          <w:sz w:val="56"/>
          <w:szCs w:val="56"/>
        </w:rPr>
        <w:t>N</w:t>
      </w:r>
      <w:r>
        <w:rPr>
          <w:rFonts w:ascii="Calibri" w:eastAsia="Calibri" w:hAnsi="Calibri" w:cs="Calibri"/>
          <w:b/>
          <w:color w:val="C00000"/>
          <w:sz w:val="56"/>
          <w:szCs w:val="56"/>
        </w:rPr>
        <w:t>T</w:t>
      </w:r>
      <w:r>
        <w:rPr>
          <w:rFonts w:ascii="Calibri" w:eastAsia="Calibri" w:hAnsi="Calibri" w:cs="Calibri"/>
          <w:b/>
          <w:color w:val="C00000"/>
          <w:spacing w:val="-28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color w:val="C00000"/>
          <w:sz w:val="56"/>
          <w:szCs w:val="56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56"/>
          <w:szCs w:val="56"/>
        </w:rPr>
        <w:t>E</w:t>
      </w:r>
      <w:r>
        <w:rPr>
          <w:rFonts w:ascii="Calibri" w:eastAsia="Calibri" w:hAnsi="Calibri" w:cs="Calibri"/>
          <w:b/>
          <w:color w:val="C00000"/>
          <w:w w:val="99"/>
          <w:sz w:val="56"/>
          <w:szCs w:val="56"/>
        </w:rPr>
        <w:t>P</w:t>
      </w:r>
      <w:r>
        <w:rPr>
          <w:rFonts w:ascii="Calibri" w:eastAsia="Calibri" w:hAnsi="Calibri" w:cs="Calibri"/>
          <w:b/>
          <w:color w:val="C00000"/>
          <w:spacing w:val="3"/>
          <w:w w:val="99"/>
          <w:sz w:val="56"/>
          <w:szCs w:val="56"/>
        </w:rPr>
        <w:t>O</w:t>
      </w:r>
      <w:r>
        <w:rPr>
          <w:rFonts w:ascii="Calibri" w:eastAsia="Calibri" w:hAnsi="Calibri" w:cs="Calibri"/>
          <w:b/>
          <w:color w:val="C00000"/>
          <w:w w:val="99"/>
          <w:sz w:val="56"/>
          <w:szCs w:val="56"/>
        </w:rPr>
        <w:t>SI</w:t>
      </w:r>
      <w:r>
        <w:rPr>
          <w:rFonts w:ascii="Calibri" w:eastAsia="Calibri" w:hAnsi="Calibri" w:cs="Calibri"/>
          <w:b/>
          <w:color w:val="C00000"/>
          <w:spacing w:val="2"/>
          <w:w w:val="99"/>
          <w:sz w:val="56"/>
          <w:szCs w:val="56"/>
        </w:rPr>
        <w:t>T</w:t>
      </w:r>
      <w:r>
        <w:rPr>
          <w:rFonts w:ascii="Calibri" w:eastAsia="Calibri" w:hAnsi="Calibri" w:cs="Calibri"/>
          <w:b/>
          <w:color w:val="C00000"/>
          <w:spacing w:val="3"/>
          <w:w w:val="99"/>
          <w:sz w:val="56"/>
          <w:szCs w:val="56"/>
        </w:rPr>
        <w:t>O</w:t>
      </w:r>
      <w:r>
        <w:rPr>
          <w:rFonts w:ascii="Calibri" w:eastAsia="Calibri" w:hAnsi="Calibri" w:cs="Calibri"/>
          <w:b/>
          <w:color w:val="C00000"/>
          <w:sz w:val="56"/>
          <w:szCs w:val="56"/>
        </w:rPr>
        <w:t>R</w:t>
      </w:r>
      <w:r>
        <w:rPr>
          <w:rFonts w:ascii="Calibri" w:eastAsia="Calibri" w:hAnsi="Calibri" w:cs="Calibri"/>
          <w:b/>
          <w:color w:val="C00000"/>
          <w:w w:val="99"/>
          <w:sz w:val="56"/>
          <w:szCs w:val="56"/>
        </w:rPr>
        <w:t>Y</w:t>
      </w: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before="14" w:line="280" w:lineRule="exact"/>
        <w:rPr>
          <w:sz w:val="28"/>
          <w:szCs w:val="28"/>
        </w:rPr>
      </w:pPr>
    </w:p>
    <w:p w:rsidR="00016EBC" w:rsidRDefault="00016EBC">
      <w:pPr>
        <w:ind w:left="1909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5pt;height:154.5pt">
            <v:imagedata r:id="rId8" o:title=""/>
          </v:shape>
        </w:pict>
      </w:r>
    </w:p>
    <w:p w:rsidR="00016EBC" w:rsidRDefault="00016EBC">
      <w:pPr>
        <w:spacing w:before="6" w:line="160" w:lineRule="exact"/>
        <w:rPr>
          <w:sz w:val="16"/>
          <w:szCs w:val="16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ind w:left="2475" w:right="2997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32"/>
          <w:szCs w:val="32"/>
        </w:rPr>
        <w:t>OO</w:t>
      </w:r>
      <w:r>
        <w:rPr>
          <w:rFonts w:ascii="Calibri" w:eastAsia="Calibri" w:hAnsi="Calibri" w:cs="Calibri"/>
          <w:b/>
          <w:color w:val="C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D</w:t>
      </w:r>
      <w:r>
        <w:rPr>
          <w:rFonts w:ascii="Calibri" w:eastAsia="Calibri" w:hAnsi="Calibri" w:cs="Calibri"/>
          <w:b/>
          <w:color w:val="C00000"/>
          <w:spacing w:val="-18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32"/>
          <w:szCs w:val="32"/>
        </w:rPr>
        <w:t>P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ROJ</w:t>
      </w:r>
      <w:r>
        <w:rPr>
          <w:rFonts w:ascii="Calibri" w:eastAsia="Calibri" w:hAnsi="Calibri" w:cs="Calibri"/>
          <w:b/>
          <w:color w:val="C00000"/>
          <w:spacing w:val="2"/>
          <w:sz w:val="32"/>
          <w:szCs w:val="32"/>
        </w:rPr>
        <w:t>E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CT</w:t>
      </w:r>
      <w:r>
        <w:rPr>
          <w:rFonts w:ascii="Calibri" w:eastAsia="Calibri" w:hAnsi="Calibri" w:cs="Calibri"/>
          <w:b/>
          <w:color w:val="C00000"/>
          <w:spacing w:val="-27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I</w:t>
      </w:r>
      <w:r>
        <w:rPr>
          <w:rFonts w:ascii="Calibri" w:eastAsia="Calibri" w:hAnsi="Calibri" w:cs="Calibri"/>
          <w:b/>
          <w:color w:val="C00000"/>
          <w:spacing w:val="2"/>
          <w:sz w:val="32"/>
          <w:szCs w:val="32"/>
        </w:rPr>
        <w:t>T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ERATION</w:t>
      </w:r>
      <w:r>
        <w:rPr>
          <w:rFonts w:ascii="Calibri" w:eastAsia="Calibri" w:hAnsi="Calibri" w:cs="Calibri"/>
          <w:b/>
          <w:color w:val="C00000"/>
          <w:spacing w:val="-29"/>
          <w:sz w:val="32"/>
          <w:szCs w:val="32"/>
        </w:rPr>
        <w:t xml:space="preserve"> </w:t>
      </w:r>
      <w:r w:rsidR="00D31789">
        <w:rPr>
          <w:rFonts w:ascii="Calibri" w:eastAsia="Calibri" w:hAnsi="Calibri" w:cs="Calibri"/>
          <w:b/>
          <w:color w:val="C00000"/>
          <w:w w:val="98"/>
          <w:sz w:val="32"/>
          <w:szCs w:val="32"/>
        </w:rPr>
        <w:t>2</w:t>
      </w:r>
    </w:p>
    <w:p w:rsidR="00016EBC" w:rsidRDefault="00016EBC">
      <w:pPr>
        <w:spacing w:before="12" w:line="200" w:lineRule="exact"/>
      </w:pPr>
    </w:p>
    <w:p w:rsidR="00016EBC" w:rsidRDefault="00E12212">
      <w:pPr>
        <w:spacing w:line="370" w:lineRule="auto"/>
        <w:ind w:left="2658" w:right="3160" w:hanging="24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SU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B</w:t>
      </w:r>
      <w:r>
        <w:rPr>
          <w:rFonts w:ascii="Calibri" w:eastAsia="Calibri" w:hAnsi="Calibri" w:cs="Calibri"/>
          <w:b/>
          <w:color w:val="C00000"/>
          <w:spacing w:val="2"/>
          <w:w w:val="99"/>
          <w:sz w:val="32"/>
          <w:szCs w:val="32"/>
        </w:rPr>
        <w:t>M</w:t>
      </w:r>
      <w:r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I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T</w:t>
      </w:r>
      <w:r>
        <w:rPr>
          <w:rFonts w:ascii="Calibri" w:eastAsia="Calibri" w:hAnsi="Calibri" w:cs="Calibri"/>
          <w:b/>
          <w:color w:val="C00000"/>
          <w:spacing w:val="3"/>
          <w:w w:val="99"/>
          <w:sz w:val="32"/>
          <w:szCs w:val="32"/>
        </w:rPr>
        <w:t>T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E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D</w:t>
      </w:r>
      <w:r>
        <w:rPr>
          <w:rFonts w:ascii="Calibri" w:eastAsia="Calibri" w:hAnsi="Calibri" w:cs="Calibri"/>
          <w:b/>
          <w:color w:val="C00000"/>
          <w:spacing w:val="-16"/>
          <w:w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32"/>
          <w:szCs w:val="32"/>
        </w:rPr>
        <w:t>BY</w:t>
      </w:r>
      <w:r>
        <w:rPr>
          <w:rFonts w:ascii="Calibri" w:eastAsia="Calibri" w:hAnsi="Calibri" w:cs="Calibri"/>
          <w:b/>
          <w:color w:val="C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TE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A</w:t>
      </w:r>
      <w:r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M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:</w:t>
      </w:r>
      <w:r>
        <w:rPr>
          <w:rFonts w:ascii="Calibri" w:eastAsia="Calibri" w:hAnsi="Calibri" w:cs="Calibri"/>
          <w:b/>
          <w:color w:val="C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G</w:t>
      </w:r>
      <w:r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r</w:t>
      </w:r>
      <w:r>
        <w:rPr>
          <w:rFonts w:ascii="Calibri" w:eastAsia="Calibri" w:hAnsi="Calibri" w:cs="Calibri"/>
          <w:b/>
          <w:color w:val="C00000"/>
          <w:spacing w:val="4"/>
          <w:w w:val="99"/>
          <w:sz w:val="32"/>
          <w:szCs w:val="32"/>
        </w:rPr>
        <w:t>o</w:t>
      </w:r>
      <w:r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u</w:t>
      </w:r>
      <w:r>
        <w:rPr>
          <w:rFonts w:ascii="Calibri" w:eastAsia="Calibri" w:hAnsi="Calibri" w:cs="Calibri"/>
          <w:b/>
          <w:color w:val="C00000"/>
          <w:spacing w:val="2"/>
          <w:w w:val="99"/>
          <w:sz w:val="32"/>
          <w:szCs w:val="32"/>
        </w:rPr>
        <w:t>p</w:t>
      </w:r>
      <w:r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9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.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ge</w:t>
      </w:r>
      <w:r>
        <w:rPr>
          <w:rFonts w:ascii="Calibri" w:eastAsia="Calibri" w:hAnsi="Calibri" w:cs="Calibri"/>
          <w:b/>
          <w:color w:val="C00000"/>
          <w:spacing w:val="2"/>
          <w:w w:val="99"/>
          <w:sz w:val="32"/>
          <w:szCs w:val="32"/>
        </w:rPr>
        <w:t>t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E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ven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t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(</w:t>
      </w:r>
      <w:r>
        <w:rPr>
          <w:rFonts w:ascii="Calibri" w:eastAsia="Calibri" w:hAnsi="Calibri" w:cs="Calibri"/>
          <w:b/>
          <w:color w:val="C00000"/>
          <w:spacing w:val="-24"/>
          <w:w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)</w:t>
      </w:r>
      <w:r>
        <w:rPr>
          <w:rFonts w:ascii="Calibri" w:eastAsia="Calibri" w:hAnsi="Calibri" w:cs="Calibri"/>
          <w:b/>
          <w:color w:val="C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D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a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te:</w:t>
      </w:r>
      <w:r>
        <w:rPr>
          <w:rFonts w:ascii="Calibri" w:eastAsia="Calibri" w:hAnsi="Calibri" w:cs="Calibri"/>
          <w:b/>
          <w:color w:val="C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w w:val="98"/>
          <w:sz w:val="32"/>
          <w:szCs w:val="32"/>
        </w:rPr>
        <w:t>0</w:t>
      </w:r>
      <w:r w:rsidR="00D31789">
        <w:rPr>
          <w:rFonts w:ascii="Calibri" w:eastAsia="Calibri" w:hAnsi="Calibri" w:cs="Calibri"/>
          <w:b/>
          <w:color w:val="C00000"/>
          <w:spacing w:val="1"/>
          <w:w w:val="98"/>
          <w:sz w:val="32"/>
          <w:szCs w:val="32"/>
        </w:rPr>
        <w:t>3</w:t>
      </w:r>
      <w:r>
        <w:rPr>
          <w:rFonts w:ascii="Calibri" w:eastAsia="Calibri" w:hAnsi="Calibri" w:cs="Calibri"/>
          <w:b/>
          <w:color w:val="C00000"/>
          <w:spacing w:val="2"/>
          <w:w w:val="98"/>
          <w:sz w:val="32"/>
          <w:szCs w:val="32"/>
        </w:rPr>
        <w:t>/</w:t>
      </w:r>
      <w:r>
        <w:rPr>
          <w:rFonts w:ascii="Calibri" w:eastAsia="Calibri" w:hAnsi="Calibri" w:cs="Calibri"/>
          <w:b/>
          <w:color w:val="C00000"/>
          <w:spacing w:val="1"/>
          <w:w w:val="98"/>
          <w:sz w:val="32"/>
          <w:szCs w:val="32"/>
        </w:rPr>
        <w:t>2</w:t>
      </w:r>
      <w:r w:rsidR="00D31789">
        <w:rPr>
          <w:rFonts w:ascii="Calibri" w:eastAsia="Calibri" w:hAnsi="Calibri" w:cs="Calibri"/>
          <w:b/>
          <w:color w:val="C00000"/>
          <w:spacing w:val="2"/>
          <w:w w:val="98"/>
          <w:sz w:val="32"/>
          <w:szCs w:val="32"/>
        </w:rPr>
        <w:t>1</w:t>
      </w:r>
      <w:r>
        <w:rPr>
          <w:rFonts w:ascii="Calibri" w:eastAsia="Calibri" w:hAnsi="Calibri" w:cs="Calibri"/>
          <w:b/>
          <w:color w:val="C00000"/>
          <w:spacing w:val="2"/>
          <w:w w:val="98"/>
          <w:sz w:val="32"/>
          <w:szCs w:val="32"/>
        </w:rPr>
        <w:t>/</w:t>
      </w:r>
      <w:r>
        <w:rPr>
          <w:rFonts w:ascii="Calibri" w:eastAsia="Calibri" w:hAnsi="Calibri" w:cs="Calibri"/>
          <w:b/>
          <w:color w:val="C00000"/>
          <w:spacing w:val="1"/>
          <w:w w:val="98"/>
          <w:sz w:val="32"/>
          <w:szCs w:val="32"/>
        </w:rPr>
        <w:t>2</w:t>
      </w:r>
      <w:r>
        <w:rPr>
          <w:rFonts w:ascii="Calibri" w:eastAsia="Calibri" w:hAnsi="Calibri" w:cs="Calibri"/>
          <w:b/>
          <w:color w:val="C00000"/>
          <w:spacing w:val="4"/>
          <w:w w:val="98"/>
          <w:sz w:val="32"/>
          <w:szCs w:val="32"/>
        </w:rPr>
        <w:t>0</w:t>
      </w:r>
      <w:r>
        <w:rPr>
          <w:rFonts w:ascii="Calibri" w:eastAsia="Calibri" w:hAnsi="Calibri" w:cs="Calibri"/>
          <w:b/>
          <w:color w:val="C00000"/>
          <w:spacing w:val="2"/>
          <w:w w:val="98"/>
          <w:sz w:val="32"/>
          <w:szCs w:val="32"/>
        </w:rPr>
        <w:t>1</w:t>
      </w:r>
      <w:r>
        <w:rPr>
          <w:rFonts w:ascii="Calibri" w:eastAsia="Calibri" w:hAnsi="Calibri" w:cs="Calibri"/>
          <w:b/>
          <w:color w:val="C00000"/>
          <w:w w:val="98"/>
          <w:sz w:val="32"/>
          <w:szCs w:val="32"/>
        </w:rPr>
        <w:t>6</w:t>
      </w:r>
    </w:p>
    <w:p w:rsidR="00016EBC" w:rsidRDefault="00016EBC">
      <w:pPr>
        <w:spacing w:before="7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spacing w:line="276" w:lineRule="auto"/>
        <w:ind w:left="5022" w:right="234" w:firstLine="2124"/>
        <w:jc w:val="righ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C00000"/>
          <w:sz w:val="28"/>
          <w:szCs w:val="28"/>
          <w:u w:val="thick" w:color="C00000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8"/>
          <w:szCs w:val="28"/>
          <w:u w:val="thick" w:color="C00000"/>
        </w:rPr>
        <w:t>e</w:t>
      </w:r>
      <w:r>
        <w:rPr>
          <w:rFonts w:ascii="Calibri" w:eastAsia="Calibri" w:hAnsi="Calibri" w:cs="Calibri"/>
          <w:b/>
          <w:color w:val="C00000"/>
          <w:spacing w:val="5"/>
          <w:sz w:val="28"/>
          <w:szCs w:val="28"/>
          <w:u w:val="thick" w:color="C00000"/>
        </w:rPr>
        <w:t>a</w:t>
      </w:r>
      <w:r>
        <w:rPr>
          <w:rFonts w:ascii="Calibri" w:eastAsia="Calibri" w:hAnsi="Calibri" w:cs="Calibri"/>
          <w:b/>
          <w:color w:val="C00000"/>
          <w:sz w:val="28"/>
          <w:szCs w:val="28"/>
          <w:u w:val="thick" w:color="C00000"/>
        </w:rPr>
        <w:t>m</w:t>
      </w:r>
      <w:r>
        <w:rPr>
          <w:rFonts w:ascii="Calibri" w:eastAsia="Calibri" w:hAnsi="Calibri" w:cs="Calibri"/>
          <w:b/>
          <w:color w:val="C00000"/>
          <w:spacing w:val="-13"/>
          <w:sz w:val="28"/>
          <w:szCs w:val="28"/>
          <w:u w:val="thick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w w:val="98"/>
          <w:sz w:val="28"/>
          <w:szCs w:val="28"/>
          <w:u w:val="thick" w:color="C00000"/>
        </w:rPr>
        <w:t>M</w:t>
      </w:r>
      <w:r>
        <w:rPr>
          <w:rFonts w:ascii="Calibri" w:eastAsia="Calibri" w:hAnsi="Calibri" w:cs="Calibri"/>
          <w:b/>
          <w:color w:val="C00000"/>
          <w:spacing w:val="2"/>
          <w:w w:val="98"/>
          <w:sz w:val="28"/>
          <w:szCs w:val="28"/>
          <w:u w:val="thick" w:color="C00000"/>
        </w:rPr>
        <w:t>e</w:t>
      </w:r>
      <w:r>
        <w:rPr>
          <w:rFonts w:ascii="Calibri" w:eastAsia="Calibri" w:hAnsi="Calibri" w:cs="Calibri"/>
          <w:b/>
          <w:color w:val="C00000"/>
          <w:spacing w:val="-2"/>
          <w:w w:val="98"/>
          <w:sz w:val="28"/>
          <w:szCs w:val="28"/>
          <w:u w:val="thick" w:color="C00000"/>
        </w:rPr>
        <w:t>m</w:t>
      </w:r>
      <w:r>
        <w:rPr>
          <w:rFonts w:ascii="Calibri" w:eastAsia="Calibri" w:hAnsi="Calibri" w:cs="Calibri"/>
          <w:b/>
          <w:color w:val="C00000"/>
          <w:spacing w:val="3"/>
          <w:w w:val="98"/>
          <w:sz w:val="28"/>
          <w:szCs w:val="28"/>
          <w:u w:val="thick" w:color="C00000"/>
        </w:rPr>
        <w:t>b</w:t>
      </w:r>
      <w:r>
        <w:rPr>
          <w:rFonts w:ascii="Calibri" w:eastAsia="Calibri" w:hAnsi="Calibri" w:cs="Calibri"/>
          <w:b/>
          <w:color w:val="C00000"/>
          <w:w w:val="98"/>
          <w:sz w:val="28"/>
          <w:szCs w:val="28"/>
          <w:u w:val="thick" w:color="C00000"/>
        </w:rPr>
        <w:t>ers:</w:t>
      </w:r>
      <w:r>
        <w:rPr>
          <w:rFonts w:ascii="Calibri" w:eastAsia="Calibri" w:hAnsi="Calibri" w:cs="Calibri"/>
          <w:b/>
          <w:color w:val="C00000"/>
          <w:w w:val="98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i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color w:val="C00000"/>
          <w:sz w:val="28"/>
          <w:szCs w:val="28"/>
        </w:rPr>
        <w:t>it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proofErr w:type="spellEnd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dh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proofErr w:type="spellEnd"/>
      <w:r>
        <w:rPr>
          <w:rFonts w:ascii="Calibri" w:eastAsia="Calibri" w:hAnsi="Calibri" w:cs="Calibri"/>
          <w:color w:val="C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color w:val="C00000"/>
          <w:sz w:val="28"/>
          <w:szCs w:val="28"/>
        </w:rPr>
        <w:t>ka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color w:val="C00000"/>
          <w:sz w:val="28"/>
          <w:szCs w:val="28"/>
        </w:rPr>
        <w:t>an</w:t>
      </w:r>
      <w:proofErr w:type="spellEnd"/>
      <w:r>
        <w:rPr>
          <w:rFonts w:ascii="Calibri" w:eastAsia="Calibri" w:hAnsi="Calibri" w:cs="Calibri"/>
          <w:color w:val="C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color w:val="C00000"/>
          <w:sz w:val="28"/>
          <w:szCs w:val="28"/>
        </w:rPr>
        <w:t>e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r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z w:val="28"/>
          <w:szCs w:val="28"/>
        </w:rPr>
        <w:t>j</w:t>
      </w:r>
      <w:proofErr w:type="spellEnd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i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color w:val="C00000"/>
          <w:sz w:val="28"/>
          <w:szCs w:val="28"/>
        </w:rPr>
        <w:t>y</w:t>
      </w:r>
      <w:proofErr w:type="spellEnd"/>
    </w:p>
    <w:p w:rsidR="00016EBC" w:rsidRDefault="00E12212">
      <w:pPr>
        <w:ind w:right="235"/>
        <w:jc w:val="right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z w:val="28"/>
          <w:szCs w:val="28"/>
        </w:rPr>
        <w:t>v</w:t>
      </w:r>
      <w:r>
        <w:rPr>
          <w:rFonts w:ascii="Calibri" w:eastAsia="Calibri" w:hAnsi="Calibri" w:cs="Calibri"/>
          <w:color w:val="C00000"/>
          <w:spacing w:val="-5"/>
          <w:sz w:val="28"/>
          <w:szCs w:val="28"/>
        </w:rPr>
        <w:t>y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proofErr w:type="spellEnd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proofErr w:type="spellEnd"/>
    </w:p>
    <w:p w:rsidR="00016EBC" w:rsidRDefault="00E12212">
      <w:pPr>
        <w:spacing w:before="52"/>
        <w:ind w:right="237"/>
        <w:jc w:val="right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av</w:t>
      </w:r>
      <w:r>
        <w:rPr>
          <w:rFonts w:ascii="Calibri" w:eastAsia="Calibri" w:hAnsi="Calibri" w:cs="Calibri"/>
          <w:color w:val="C00000"/>
          <w:spacing w:val="-5"/>
          <w:sz w:val="28"/>
          <w:szCs w:val="28"/>
        </w:rPr>
        <w:t>y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proofErr w:type="spellEnd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color w:val="C00000"/>
          <w:sz w:val="28"/>
          <w:szCs w:val="28"/>
        </w:rPr>
        <w:t>u</w:t>
      </w:r>
      <w:proofErr w:type="spellEnd"/>
    </w:p>
    <w:p w:rsidR="00016EBC" w:rsidRDefault="00E12212">
      <w:pPr>
        <w:spacing w:before="49" w:line="320" w:lineRule="exact"/>
        <w:ind w:right="234"/>
        <w:jc w:val="right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8"/>
          <w:sz w:val="28"/>
          <w:szCs w:val="28"/>
        </w:rPr>
        <w:t>m</w:t>
      </w:r>
      <w:r>
        <w:rPr>
          <w:rFonts w:ascii="Calibri" w:eastAsia="Calibri" w:hAnsi="Calibri" w:cs="Calibri"/>
          <w:color w:val="C00000"/>
          <w:sz w:val="28"/>
          <w:szCs w:val="28"/>
        </w:rPr>
        <w:t>rata</w:t>
      </w:r>
      <w:proofErr w:type="spellEnd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gh</w:t>
      </w:r>
    </w:p>
    <w:p w:rsidR="00016EBC" w:rsidRDefault="00016EBC">
      <w:pPr>
        <w:spacing w:before="4" w:line="120" w:lineRule="exact"/>
        <w:rPr>
          <w:sz w:val="13"/>
          <w:szCs w:val="13"/>
        </w:rPr>
      </w:pPr>
    </w:p>
    <w:p w:rsidR="00016EBC" w:rsidRDefault="00016EBC">
      <w:pPr>
        <w:spacing w:line="200" w:lineRule="exact"/>
      </w:pPr>
    </w:p>
    <w:p w:rsidR="00016EBC" w:rsidRDefault="00E12212">
      <w:pPr>
        <w:spacing w:before="33"/>
        <w:ind w:right="119"/>
        <w:jc w:val="right"/>
        <w:sectPr w:rsidR="00016EBC" w:rsidSect="00D2399C">
          <w:pgSz w:w="12240" w:h="15840"/>
          <w:pgMar w:top="1480" w:right="1200" w:bottom="280" w:left="1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w w:val="99"/>
        </w:rPr>
        <w:t>1</w:t>
      </w:r>
    </w:p>
    <w:p w:rsidR="00016EBC" w:rsidRDefault="00016EBC">
      <w:pPr>
        <w:spacing w:before="27"/>
        <w:ind w:left="3597" w:right="4674"/>
        <w:jc w:val="center"/>
        <w:rPr>
          <w:rFonts w:ascii="Calibri" w:eastAsia="Calibri" w:hAnsi="Calibri" w:cs="Calibri"/>
          <w:sz w:val="32"/>
          <w:szCs w:val="32"/>
        </w:rPr>
      </w:pPr>
      <w:r w:rsidRPr="00016EBC">
        <w:lastRenderedPageBreak/>
        <w:pict>
          <v:group id="_x0000_s1122" style="position:absolute;left:0;text-align:left;margin-left:23.95pt;margin-top:23.7pt;width:547.5pt;height:794.6pt;z-index:-1097;mso-position-horizontal-relative:page;mso-position-vertical-relative:page" coordorigin="479,474" coordsize="10950,15892">
            <v:shape id="_x0000_s1126" style="position:absolute;left:490;top:485;width:10929;height:0" coordorigin="490,485" coordsize="10929,0" path="m490,485r10929,e" filled="f" strokeweight=".58pt">
              <v:path arrowok="t"/>
            </v:shape>
            <v:shape id="_x0000_s1125" style="position:absolute;left:485;top:480;width:0;height:15880" coordorigin="485,480" coordsize="0,15880" path="m485,480r,15880e" filled="f" strokeweight=".58pt">
              <v:path arrowok="t"/>
            </v:shape>
            <v:shape id="_x0000_s1124" style="position:absolute;left:11424;top:480;width:0;height:15880" coordorigin="11424,480" coordsize="0,15880" path="m11424,480r,15880e" filled="f" strokeweight=".58pt">
              <v:path arrowok="t"/>
            </v:shape>
            <v:shape id="_x0000_s1123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I</w:t>
      </w:r>
      <w:r w:rsidR="00E12212"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N</w:t>
      </w:r>
      <w:r w:rsidR="00E12212"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D</w:t>
      </w:r>
      <w:r w:rsidR="00E12212"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EX</w:t>
      </w:r>
    </w:p>
    <w:p w:rsidR="00016EBC" w:rsidRDefault="00016EBC">
      <w:pPr>
        <w:spacing w:before="3" w:line="120" w:lineRule="exact"/>
        <w:rPr>
          <w:sz w:val="12"/>
          <w:szCs w:val="12"/>
        </w:rPr>
      </w:pPr>
    </w:p>
    <w:p w:rsidR="00016EBC" w:rsidRDefault="00E12212">
      <w:pPr>
        <w:ind w:left="100" w:right="104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trod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tion                                                                                              </w:t>
      </w:r>
      <w:r>
        <w:rPr>
          <w:rFonts w:ascii="Calibri" w:eastAsia="Calibri" w:hAnsi="Calibri" w:cs="Calibri"/>
          <w:spacing w:val="2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3</w:t>
      </w:r>
    </w:p>
    <w:p w:rsidR="00016EBC" w:rsidRDefault="00E12212">
      <w:pPr>
        <w:spacing w:before="1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1.1       </w:t>
      </w:r>
      <w:r>
        <w:rPr>
          <w:rFonts w:ascii="Calibri" w:eastAsia="Calibri" w:hAnsi="Calibri" w:cs="Calibri"/>
          <w:spacing w:val="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</w:p>
    <w:p w:rsidR="00016EBC" w:rsidRDefault="00E12212">
      <w:pPr>
        <w:spacing w:line="340" w:lineRule="exact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position w:val="1"/>
          <w:sz w:val="28"/>
          <w:szCs w:val="28"/>
        </w:rPr>
        <w:t xml:space="preserve">1.2       </w:t>
      </w:r>
      <w:r>
        <w:rPr>
          <w:rFonts w:ascii="Calibri" w:eastAsia="Calibri" w:hAnsi="Calibri" w:cs="Calibri"/>
          <w:spacing w:val="7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position w:val="1"/>
          <w:sz w:val="28"/>
          <w:szCs w:val="28"/>
        </w:rPr>
        <w:t>verview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0" w:right="104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2.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scope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eration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="000E04BD">
        <w:rPr>
          <w:rFonts w:ascii="Calibri" w:eastAsia="Calibri" w:hAnsi="Calibri" w:cs="Calibri"/>
          <w:sz w:val="28"/>
          <w:szCs w:val="28"/>
        </w:rPr>
        <w:t xml:space="preserve">2   </w:t>
      </w:r>
      <w:r>
        <w:rPr>
          <w:rFonts w:ascii="Calibri" w:eastAsia="Calibri" w:hAnsi="Calibri" w:cs="Calibri"/>
          <w:sz w:val="28"/>
          <w:szCs w:val="28"/>
        </w:rPr>
        <w:t xml:space="preserve">                                                                  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3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0" w:right="104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Mod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 xml:space="preserve">l                                                                                           </w:t>
      </w:r>
      <w:r>
        <w:rPr>
          <w:rFonts w:ascii="Calibri" w:eastAsia="Calibri" w:hAnsi="Calibri" w:cs="Calibri"/>
          <w:spacing w:val="5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4</w:t>
      </w:r>
    </w:p>
    <w:p w:rsidR="00016EBC" w:rsidRDefault="00016EBC">
      <w:pPr>
        <w:spacing w:before="10" w:line="120" w:lineRule="exact"/>
        <w:rPr>
          <w:sz w:val="13"/>
          <w:szCs w:val="13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0" w:right="104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. Design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ati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                                                                                  </w:t>
      </w:r>
      <w:r>
        <w:rPr>
          <w:rFonts w:ascii="Calibri" w:eastAsia="Calibri" w:hAnsi="Calibri" w:cs="Calibri"/>
          <w:spacing w:val="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5</w:t>
      </w:r>
    </w:p>
    <w:p w:rsidR="00016EBC" w:rsidRDefault="00E12212">
      <w:pPr>
        <w:spacing w:before="18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1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un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on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q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</w:p>
    <w:p w:rsidR="00016EBC" w:rsidRDefault="00E12212">
      <w:pPr>
        <w:spacing w:before="16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2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tio</w:t>
      </w:r>
      <w:r>
        <w:rPr>
          <w:rFonts w:ascii="Calibri" w:eastAsia="Calibri" w:hAnsi="Calibri" w:cs="Calibri"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al 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</w:p>
    <w:p w:rsidR="00016EBC" w:rsidRDefault="00E12212">
      <w:pPr>
        <w:spacing w:before="16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3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tra</w:t>
      </w:r>
      <w:r>
        <w:rPr>
          <w:rFonts w:ascii="Calibri" w:eastAsia="Calibri" w:hAnsi="Calibri" w:cs="Calibri"/>
          <w:spacing w:val="3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ati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0" w:right="104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. Use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Diagram</w:t>
      </w:r>
      <w:r>
        <w:rPr>
          <w:rFonts w:ascii="Calibri" w:eastAsia="Calibri" w:hAnsi="Calibri" w:cs="Calibri"/>
          <w:sz w:val="28"/>
          <w:szCs w:val="28"/>
        </w:rPr>
        <w:t xml:space="preserve">                                                                                     </w:t>
      </w:r>
      <w:r>
        <w:rPr>
          <w:rFonts w:ascii="Calibri" w:eastAsia="Calibri" w:hAnsi="Calibri" w:cs="Calibri"/>
          <w:spacing w:val="5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6</w:t>
      </w:r>
    </w:p>
    <w:p w:rsidR="00016EBC" w:rsidRDefault="00016EBC">
      <w:pPr>
        <w:spacing w:before="10" w:line="120" w:lineRule="exact"/>
        <w:rPr>
          <w:sz w:val="13"/>
          <w:szCs w:val="13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0" w:right="104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6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Text                                                                                              </w:t>
      </w:r>
      <w:r>
        <w:rPr>
          <w:rFonts w:ascii="Calibri" w:eastAsia="Calibri" w:hAnsi="Calibri" w:cs="Calibri"/>
          <w:spacing w:val="2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7</w:t>
      </w:r>
    </w:p>
    <w:p w:rsidR="00016EBC" w:rsidRDefault="00E12212">
      <w:pPr>
        <w:spacing w:before="18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6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1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te E</w:t>
      </w:r>
      <w:r>
        <w:rPr>
          <w:rFonts w:ascii="Calibri" w:eastAsia="Calibri" w:hAnsi="Calibri" w:cs="Calibri"/>
          <w:spacing w:val="2"/>
          <w:sz w:val="28"/>
          <w:szCs w:val="28"/>
        </w:rPr>
        <w:t>ve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</w:p>
    <w:p w:rsidR="00016EBC" w:rsidRDefault="00E12212">
      <w:pPr>
        <w:spacing w:before="13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6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2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 xml:space="preserve">ge </w:t>
      </w:r>
      <w:proofErr w:type="spellStart"/>
      <w:r>
        <w:rPr>
          <w:rFonts w:ascii="Calibri" w:eastAsia="Calibri" w:hAnsi="Calibri" w:cs="Calibri"/>
          <w:sz w:val="28"/>
          <w:szCs w:val="28"/>
        </w:rPr>
        <w:t>Wo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klist</w:t>
      </w:r>
      <w:proofErr w:type="spellEnd"/>
    </w:p>
    <w:p w:rsidR="00016EBC" w:rsidRDefault="00E12212">
      <w:pPr>
        <w:spacing w:before="13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6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 xml:space="preserve">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 E</w:t>
      </w:r>
      <w:r>
        <w:rPr>
          <w:rFonts w:ascii="Calibri" w:eastAsia="Calibri" w:hAnsi="Calibri" w:cs="Calibri"/>
          <w:spacing w:val="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rFonts w:ascii="Calibri" w:eastAsia="Calibri" w:hAnsi="Calibri" w:cs="Calibri"/>
          <w:spacing w:val="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0" w:right="104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42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3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 xml:space="preserve">e Diagram                                                                       </w:t>
      </w:r>
      <w:r>
        <w:rPr>
          <w:rFonts w:ascii="Calibri" w:eastAsia="Calibri" w:hAnsi="Calibri" w:cs="Calibri"/>
          <w:spacing w:val="4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9</w:t>
      </w:r>
    </w:p>
    <w:p w:rsidR="00016EBC" w:rsidRDefault="00E12212">
      <w:pPr>
        <w:spacing w:before="16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7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1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Main</w:t>
      </w:r>
      <w:r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2"/>
          <w:sz w:val="28"/>
          <w:szCs w:val="28"/>
        </w:rPr>
        <w:t>ce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rio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Diagr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 xml:space="preserve">s                                                                                </w:t>
      </w:r>
      <w:r>
        <w:rPr>
          <w:rFonts w:ascii="Calibri" w:eastAsia="Calibri" w:hAnsi="Calibri" w:cs="Calibri"/>
          <w:spacing w:val="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10</w:t>
      </w:r>
    </w:p>
    <w:p w:rsidR="00016EBC" w:rsidRDefault="00E12212">
      <w:pPr>
        <w:spacing w:before="13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8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1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Event</w:t>
      </w:r>
    </w:p>
    <w:p w:rsidR="00016EBC" w:rsidRDefault="00E12212">
      <w:pPr>
        <w:spacing w:before="8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8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2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age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klist</w:t>
      </w:r>
      <w:proofErr w:type="spellEnd"/>
    </w:p>
    <w:p w:rsidR="00016EBC" w:rsidRDefault="00E12212">
      <w:pPr>
        <w:spacing w:before="11"/>
        <w:ind w:left="5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8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3       </w:t>
      </w:r>
      <w:r>
        <w:rPr>
          <w:rFonts w:ascii="Calibri" w:eastAsia="Calibri" w:hAnsi="Calibri" w:cs="Calibri"/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4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 Ev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016EBC" w:rsidRDefault="00016EBC">
      <w:pPr>
        <w:spacing w:before="10" w:line="120" w:lineRule="exact"/>
        <w:rPr>
          <w:sz w:val="13"/>
          <w:szCs w:val="13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4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Op</w:t>
      </w:r>
      <w:r>
        <w:rPr>
          <w:rFonts w:ascii="Calibri" w:eastAsia="Calibri" w:hAnsi="Calibri" w:cs="Calibri"/>
          <w:sz w:val="28"/>
          <w:szCs w:val="28"/>
        </w:rPr>
        <w:t>eration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ontra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 xml:space="preserve">t                                                                                    </w:t>
      </w:r>
      <w:r>
        <w:rPr>
          <w:rFonts w:ascii="Calibri" w:eastAsia="Calibri" w:hAnsi="Calibri" w:cs="Calibri"/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3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3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10</w:t>
      </w:r>
      <w:r>
        <w:rPr>
          <w:rFonts w:ascii="Calibri" w:eastAsia="Calibri" w:hAnsi="Calibri" w:cs="Calibri"/>
          <w:sz w:val="28"/>
          <w:szCs w:val="28"/>
        </w:rPr>
        <w:t>. Su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tary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ation</w:t>
      </w:r>
      <w:r>
        <w:rPr>
          <w:rFonts w:ascii="Calibri" w:eastAsia="Calibri" w:hAnsi="Calibri" w:cs="Calibri"/>
          <w:sz w:val="28"/>
          <w:szCs w:val="28"/>
        </w:rPr>
        <w:t xml:space="preserve">                                                                 </w:t>
      </w:r>
      <w:r>
        <w:rPr>
          <w:rFonts w:ascii="Calibri" w:eastAsia="Calibri" w:hAnsi="Calibri" w:cs="Calibri"/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13</w:t>
      </w:r>
    </w:p>
    <w:p w:rsidR="00016EBC" w:rsidRDefault="00016EBC">
      <w:pPr>
        <w:spacing w:before="3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. Testi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g                                                                                                       </w:t>
      </w:r>
      <w:r>
        <w:rPr>
          <w:rFonts w:ascii="Calibri" w:eastAsia="Calibri" w:hAnsi="Calibri" w:cs="Calibri"/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13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12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UI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Scre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shots</w:t>
      </w:r>
      <w:r>
        <w:rPr>
          <w:rFonts w:ascii="Calibri" w:eastAsia="Calibri" w:hAnsi="Calibri" w:cs="Calibri"/>
          <w:sz w:val="28"/>
          <w:szCs w:val="28"/>
        </w:rPr>
        <w:t xml:space="preserve">                                                                                          </w:t>
      </w:r>
      <w:r>
        <w:rPr>
          <w:rFonts w:ascii="Calibri" w:eastAsia="Calibri" w:hAnsi="Calibri" w:cs="Calibri"/>
          <w:spacing w:val="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5</w:t>
      </w:r>
    </w:p>
    <w:p w:rsidR="00016EBC" w:rsidRDefault="00016EBC">
      <w:pPr>
        <w:spacing w:before="10" w:line="120" w:lineRule="exact"/>
        <w:rPr>
          <w:sz w:val="13"/>
          <w:szCs w:val="13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13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rati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 xml:space="preserve">I                                                                                  </w:t>
      </w:r>
      <w:r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8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spacing w:line="320" w:lineRule="exact"/>
        <w:ind w:left="10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14</w:t>
      </w:r>
      <w:r>
        <w:rPr>
          <w:rFonts w:ascii="Calibri" w:eastAsia="Calibri" w:hAnsi="Calibri" w:cs="Calibri"/>
          <w:sz w:val="28"/>
          <w:szCs w:val="28"/>
        </w:rPr>
        <w:t>. Gl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ry</w:t>
      </w:r>
      <w:r>
        <w:rPr>
          <w:rFonts w:ascii="Calibri" w:eastAsia="Calibri" w:hAnsi="Calibri" w:cs="Calibri"/>
          <w:sz w:val="28"/>
          <w:szCs w:val="28"/>
        </w:rPr>
        <w:t xml:space="preserve">                                                                                                     </w:t>
      </w:r>
      <w:r>
        <w:rPr>
          <w:rFonts w:ascii="Calibri" w:eastAsia="Calibri" w:hAnsi="Calibri" w:cs="Calibri"/>
          <w:spacing w:val="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9</w:t>
      </w:r>
    </w:p>
    <w:p w:rsidR="00016EBC" w:rsidRDefault="00016EBC">
      <w:pPr>
        <w:spacing w:before="7" w:line="180" w:lineRule="exact"/>
        <w:rPr>
          <w:sz w:val="19"/>
          <w:szCs w:val="19"/>
        </w:rPr>
      </w:pPr>
    </w:p>
    <w:p w:rsidR="00016EBC" w:rsidRDefault="00E12212">
      <w:pPr>
        <w:spacing w:before="33"/>
        <w:ind w:right="119"/>
        <w:jc w:val="right"/>
        <w:sectPr w:rsidR="00016EBC" w:rsidSect="00D2399C">
          <w:pgSz w:w="11920" w:h="16840"/>
          <w:pgMar w:top="1440" w:right="1320" w:bottom="280" w:left="14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w w:val="99"/>
        </w:rPr>
        <w:t>2</w:t>
      </w:r>
    </w:p>
    <w:p w:rsidR="00016EBC" w:rsidRDefault="00016EBC">
      <w:pPr>
        <w:spacing w:before="41"/>
        <w:ind w:left="100" w:right="6903"/>
        <w:jc w:val="both"/>
        <w:rPr>
          <w:rFonts w:ascii="Calibri" w:eastAsia="Calibri" w:hAnsi="Calibri" w:cs="Calibri"/>
          <w:sz w:val="28"/>
          <w:szCs w:val="28"/>
        </w:rPr>
      </w:pPr>
      <w:r w:rsidRPr="00016EBC">
        <w:lastRenderedPageBreak/>
        <w:pict>
          <v:group id="_x0000_s1117" style="position:absolute;left:0;text-align:left;margin-left:23.95pt;margin-top:23.7pt;width:547.5pt;height:794.6pt;z-index:-1096;mso-position-horizontal-relative:page;mso-position-vertical-relative:page" coordorigin="479,474" coordsize="10950,15892">
            <v:shape id="_x0000_s1121" style="position:absolute;left:490;top:485;width:10929;height:0" coordorigin="490,485" coordsize="10929,0" path="m490,485r10929,e" filled="f" strokeweight=".58pt">
              <v:path arrowok="t"/>
            </v:shape>
            <v:shape id="_x0000_s1120" style="position:absolute;left:485;top:480;width:0;height:15880" coordorigin="485,480" coordsize="0,15880" path="m485,480r,15880e" filled="f" strokeweight=".58pt">
              <v:path arrowok="t"/>
            </v:shape>
            <v:shape id="_x0000_s1119" style="position:absolute;left:11424;top:480;width:0;height:15880" coordorigin="11424,480" coordsize="0,15880" path="m11424,480r,15880e" filled="f" strokeweight=".58pt">
              <v:path arrowok="t"/>
            </v:shape>
            <v:shape id="_x0000_s1118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1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 xml:space="preserve">. </w:t>
      </w:r>
      <w:r w:rsidR="00E12212">
        <w:rPr>
          <w:rFonts w:ascii="Calibri" w:eastAsia="Calibri" w:hAnsi="Calibri" w:cs="Calibri"/>
          <w:b/>
          <w:color w:val="C00000"/>
          <w:spacing w:val="17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INTRODUCTI</w:t>
      </w:r>
      <w:r w:rsidR="00E12212">
        <w:rPr>
          <w:rFonts w:ascii="Calibri" w:eastAsia="Calibri" w:hAnsi="Calibri" w:cs="Calibri"/>
          <w:b/>
          <w:color w:val="C00000"/>
          <w:spacing w:val="-3"/>
          <w:sz w:val="28"/>
          <w:szCs w:val="28"/>
        </w:rPr>
        <w:t>O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N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0" w:right="813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1.</w:t>
      </w:r>
      <w:r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Vi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si</w:t>
      </w:r>
      <w:r>
        <w:rPr>
          <w:rFonts w:ascii="Calibri" w:eastAsia="Calibri" w:hAnsi="Calibri" w:cs="Calibri"/>
          <w:b/>
          <w:sz w:val="24"/>
          <w:szCs w:val="24"/>
        </w:rPr>
        <w:t>on</w:t>
      </w:r>
    </w:p>
    <w:p w:rsidR="00016EBC" w:rsidRDefault="00016EBC">
      <w:pPr>
        <w:spacing w:before="7" w:line="100" w:lineRule="exact"/>
        <w:rPr>
          <w:sz w:val="11"/>
          <w:szCs w:val="11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0" w:right="7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proofErr w:type="spellEnd"/>
      <w:r>
        <w:rPr>
          <w:rFonts w:ascii="Calibri" w:eastAsia="Calibri" w:hAnsi="Calibri" w:cs="Calibri"/>
          <w:spacing w:val="1"/>
          <w:sz w:val="24"/>
          <w:szCs w:val="24"/>
        </w:rPr>
        <w:t>!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spacing w:val="5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to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ow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eir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ood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also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serves 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orm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s.</w:t>
      </w:r>
    </w:p>
    <w:p w:rsidR="00016EBC" w:rsidRDefault="00016EBC">
      <w:pPr>
        <w:spacing w:before="9" w:line="120" w:lineRule="exact"/>
        <w:rPr>
          <w:sz w:val="12"/>
          <w:szCs w:val="12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ind w:left="100" w:right="7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1.</w:t>
      </w: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v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view</w:t>
      </w:r>
    </w:p>
    <w:p w:rsidR="00016EBC" w:rsidRDefault="00016EBC">
      <w:pPr>
        <w:spacing w:before="13" w:line="280" w:lineRule="exact"/>
        <w:rPr>
          <w:sz w:val="28"/>
          <w:szCs w:val="28"/>
        </w:rPr>
      </w:pPr>
    </w:p>
    <w:p w:rsidR="00016EBC" w:rsidRDefault="00E12212">
      <w:pPr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events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</w:p>
    <w:p w:rsidR="00016EBC" w:rsidRDefault="00E12212">
      <w:pPr>
        <w:spacing w:before="2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kn</w:t>
      </w:r>
      <w:r>
        <w:rPr>
          <w:rFonts w:ascii="Calibri" w:eastAsia="Calibri" w:hAnsi="Calibri" w:cs="Calibri"/>
          <w:sz w:val="24"/>
          <w:szCs w:val="24"/>
        </w:rPr>
        <w:t xml:space="preserve">ow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vari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lace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sers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ries</w:t>
      </w:r>
    </w:p>
    <w:p w:rsidR="00016EBC" w:rsidRDefault="00E12212">
      <w:pPr>
        <w:spacing w:before="1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login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sers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res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events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ased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availa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</w:p>
    <w:p w:rsidR="00016EBC" w:rsidRDefault="00E12212">
      <w:pPr>
        <w:tabs>
          <w:tab w:val="left" w:pos="820"/>
        </w:tabs>
        <w:spacing w:before="1"/>
        <w:ind w:left="820" w:right="74" w:hanging="3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sers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ave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served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rate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events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ions are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</w:p>
    <w:p w:rsidR="00016EBC" w:rsidRDefault="00E12212">
      <w:pPr>
        <w:spacing w:before="1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Eli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before="2" w:line="280" w:lineRule="exact"/>
        <w:rPr>
          <w:sz w:val="28"/>
          <w:szCs w:val="28"/>
        </w:rPr>
      </w:pPr>
    </w:p>
    <w:p w:rsidR="00016EBC" w:rsidRDefault="00E12212">
      <w:pPr>
        <w:ind w:left="100" w:right="4838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 xml:space="preserve">. </w:t>
      </w:r>
      <w:r>
        <w:rPr>
          <w:rFonts w:ascii="Calibri" w:eastAsia="Calibri" w:hAnsi="Calibri" w:cs="Calibri"/>
          <w:b/>
          <w:color w:val="C00000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 xml:space="preserve">PROJECT </w:t>
      </w: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COPE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F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R ITERATION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 xml:space="preserve"> </w:t>
      </w:r>
      <w:r w:rsidR="000E04BD">
        <w:rPr>
          <w:rFonts w:ascii="Calibri" w:eastAsia="Calibri" w:hAnsi="Calibri" w:cs="Calibri"/>
          <w:b/>
          <w:color w:val="C00000"/>
          <w:sz w:val="28"/>
          <w:szCs w:val="28"/>
        </w:rPr>
        <w:t>2</w:t>
      </w:r>
    </w:p>
    <w:p w:rsidR="00016EBC" w:rsidRDefault="00016EBC">
      <w:pPr>
        <w:spacing w:before="14" w:line="280" w:lineRule="exact"/>
        <w:rPr>
          <w:sz w:val="28"/>
          <w:szCs w:val="28"/>
        </w:rPr>
      </w:pPr>
    </w:p>
    <w:p w:rsidR="00016EBC" w:rsidRDefault="00E12212">
      <w:pPr>
        <w:ind w:left="100" w:right="251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ore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 w:rsidR="000E04BD">
        <w:rPr>
          <w:rFonts w:ascii="Calibri" w:eastAsia="Calibri" w:hAnsi="Calibri" w:cs="Calibri"/>
          <w:sz w:val="24"/>
          <w:szCs w:val="24"/>
        </w:rPr>
        <w:t>Browsing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="000E04BD">
        <w:rPr>
          <w:rFonts w:ascii="Calibri" w:eastAsia="Calibri" w:hAnsi="Calibri" w:cs="Calibri"/>
          <w:sz w:val="24"/>
          <w:szCs w:val="24"/>
        </w:rPr>
        <w:t>based on category and date.</w:t>
      </w:r>
    </w:p>
    <w:p w:rsidR="00016EBC" w:rsidRDefault="00E12212">
      <w:pPr>
        <w:tabs>
          <w:tab w:val="left" w:pos="820"/>
        </w:tabs>
        <w:spacing w:before="6" w:line="280" w:lineRule="exact"/>
        <w:ind w:left="820" w:right="83" w:hanging="3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ab/>
      </w:r>
      <w:r w:rsidR="000E04BD">
        <w:rPr>
          <w:rFonts w:ascii="Calibri" w:eastAsia="Calibri" w:hAnsi="Calibri" w:cs="Calibri"/>
          <w:spacing w:val="1"/>
          <w:sz w:val="24"/>
          <w:szCs w:val="24"/>
        </w:rPr>
        <w:t>Reserving tickets for events by the registered users.</w:t>
      </w:r>
    </w:p>
    <w:p w:rsidR="000E04BD" w:rsidRPr="000E04BD" w:rsidRDefault="000E04BD" w:rsidP="000E04BD">
      <w:pPr>
        <w:pStyle w:val="ListParagraph"/>
        <w:numPr>
          <w:ilvl w:val="0"/>
          <w:numId w:val="6"/>
        </w:numPr>
        <w:spacing w:before="7" w:line="300" w:lineRule="exact"/>
        <w:rPr>
          <w:rFonts w:ascii="Calibri" w:eastAsia="Calibri" w:hAnsi="Calibri" w:cs="Calibri"/>
          <w:spacing w:val="-1"/>
          <w:sz w:val="24"/>
          <w:szCs w:val="24"/>
        </w:rPr>
      </w:pPr>
      <w:r w:rsidRPr="000E04BD">
        <w:rPr>
          <w:rFonts w:ascii="Calibri" w:eastAsia="Calibri" w:hAnsi="Calibri" w:cs="Calibri"/>
          <w:spacing w:val="-1"/>
          <w:sz w:val="24"/>
          <w:szCs w:val="24"/>
        </w:rPr>
        <w:t>Cancelling the reserved tickets by the registered users.</w:t>
      </w:r>
    </w:p>
    <w:p w:rsidR="000E04BD" w:rsidRPr="000E04BD" w:rsidRDefault="000E04BD" w:rsidP="000E04BD">
      <w:pPr>
        <w:pStyle w:val="ListParagraph"/>
        <w:numPr>
          <w:ilvl w:val="0"/>
          <w:numId w:val="6"/>
        </w:numPr>
        <w:spacing w:before="7" w:line="300" w:lineRule="exact"/>
        <w:rPr>
          <w:rFonts w:ascii="Calibri" w:eastAsia="Calibri" w:hAnsi="Calibri" w:cs="Calibri"/>
          <w:spacing w:val="-1"/>
          <w:sz w:val="24"/>
          <w:szCs w:val="24"/>
        </w:rPr>
      </w:pPr>
      <w:r w:rsidRPr="000E04BD">
        <w:rPr>
          <w:rFonts w:ascii="Calibri" w:eastAsia="Calibri" w:hAnsi="Calibri" w:cs="Calibri"/>
          <w:sz w:val="24"/>
          <w:szCs w:val="24"/>
        </w:rPr>
        <w:t>Notifying the users about any updates by emails.</w:t>
      </w:r>
    </w:p>
    <w:p w:rsidR="00016EBC" w:rsidRDefault="00016EBC">
      <w:pPr>
        <w:spacing w:line="180" w:lineRule="exact"/>
        <w:rPr>
          <w:sz w:val="18"/>
          <w:szCs w:val="18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spacing w:before="33"/>
        <w:ind w:right="119"/>
        <w:jc w:val="right"/>
        <w:sectPr w:rsidR="00016EBC" w:rsidSect="00D2399C">
          <w:pgSz w:w="11920" w:h="16840"/>
          <w:pgMar w:top="1380" w:right="13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w w:val="99"/>
        </w:rPr>
        <w:t>3</w:t>
      </w:r>
    </w:p>
    <w:p w:rsidR="00016EBC" w:rsidRDefault="00016EBC">
      <w:pPr>
        <w:spacing w:before="41" w:line="320" w:lineRule="exact"/>
        <w:ind w:left="100"/>
        <w:rPr>
          <w:rFonts w:ascii="Calibri" w:eastAsia="Calibri" w:hAnsi="Calibri" w:cs="Calibri"/>
          <w:sz w:val="28"/>
          <w:szCs w:val="28"/>
        </w:rPr>
      </w:pPr>
      <w:r w:rsidRPr="00016EBC">
        <w:lastRenderedPageBreak/>
        <w:pict>
          <v:group id="_x0000_s1112" style="position:absolute;left:0;text-align:left;margin-left:23.95pt;margin-top:23.7pt;width:547.5pt;height:794.6pt;z-index:-1095;mso-position-horizontal-relative:page;mso-position-vertical-relative:page" coordorigin="479,474" coordsize="10950,15892">
            <v:shape id="_x0000_s1116" style="position:absolute;left:490;top:485;width:10929;height:0" coordorigin="490,485" coordsize="10929,0" path="m490,485r10929,e" filled="f" strokeweight=".58pt">
              <v:path arrowok="t"/>
            </v:shape>
            <v:shape id="_x0000_s1115" style="position:absolute;left:485;top:480;width:0;height:15880" coordorigin="485,480" coordsize="0,15880" path="m485,480r,15880e" filled="f" strokeweight=".58pt">
              <v:path arrowok="t"/>
            </v:shape>
            <v:shape id="_x0000_s1114" style="position:absolute;left:11424;top:480;width:0;height:15880" coordorigin="11424,480" coordsize="0,15880" path="m11424,480r,15880e" filled="f" strokeweight=".58pt">
              <v:path arrowok="t"/>
            </v:shape>
            <v:shape id="_x0000_s1113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3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 xml:space="preserve">. </w:t>
      </w:r>
      <w:r w:rsidR="00E12212">
        <w:rPr>
          <w:rFonts w:ascii="Calibri" w:eastAsia="Calibri" w:hAnsi="Calibri" w:cs="Calibri"/>
          <w:b/>
          <w:color w:val="C00000"/>
          <w:spacing w:val="17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DOMAIN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MODEL</w:t>
      </w:r>
    </w:p>
    <w:p w:rsidR="00016EBC" w:rsidRDefault="00016EBC">
      <w:pPr>
        <w:spacing w:before="5" w:line="120" w:lineRule="exact"/>
        <w:rPr>
          <w:sz w:val="13"/>
          <w:szCs w:val="13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D31789">
      <w:pPr>
        <w:ind w:left="130"/>
      </w:pPr>
      <w:r w:rsidRPr="00D31789">
        <w:drawing>
          <wp:inline distT="0" distB="0" distL="0" distR="0">
            <wp:extent cx="5731510" cy="4036695"/>
            <wp:effectExtent l="19050" t="0" r="2540" b="0"/>
            <wp:docPr id="2" name="Picture 1" descr="EventIt domain model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It domain model (2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BC" w:rsidRDefault="00016EBC">
      <w:pPr>
        <w:spacing w:before="2" w:line="100" w:lineRule="exact"/>
        <w:rPr>
          <w:sz w:val="11"/>
          <w:szCs w:val="11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spacing w:before="33"/>
        <w:ind w:right="139"/>
        <w:jc w:val="right"/>
        <w:sectPr w:rsidR="00016EBC" w:rsidSect="00D2399C">
          <w:pgSz w:w="11920" w:h="16840"/>
          <w:pgMar w:top="1380" w:right="13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w w:val="99"/>
        </w:rPr>
        <w:t>4</w:t>
      </w:r>
    </w:p>
    <w:p w:rsidR="00016EBC" w:rsidRDefault="00016EBC">
      <w:pPr>
        <w:spacing w:before="41"/>
        <w:ind w:left="100"/>
        <w:rPr>
          <w:rFonts w:ascii="Calibri" w:eastAsia="Calibri" w:hAnsi="Calibri" w:cs="Calibri"/>
          <w:sz w:val="28"/>
          <w:szCs w:val="28"/>
        </w:rPr>
      </w:pPr>
      <w:r w:rsidRPr="00016EBC">
        <w:lastRenderedPageBreak/>
        <w:pict>
          <v:group id="_x0000_s1106" style="position:absolute;left:0;text-align:left;margin-left:23.95pt;margin-top:23.7pt;width:547.5pt;height:794.6pt;z-index:-1094;mso-position-horizontal-relative:page;mso-position-vertical-relative:page" coordorigin="479,474" coordsize="10950,15892">
            <v:shape id="_x0000_s1110" style="position:absolute;left:490;top:485;width:10929;height:0" coordorigin="490,485" coordsize="10929,0" path="m490,485r10929,e" filled="f" strokeweight=".58pt">
              <v:path arrowok="t"/>
            </v:shape>
            <v:shape id="_x0000_s1109" style="position:absolute;left:485;top:480;width:0;height:15880" coordorigin="485,480" coordsize="0,15880" path="m485,480r,15880e" filled="f" strokeweight=".58pt">
              <v:path arrowok="t"/>
            </v:shape>
            <v:shape id="_x0000_s1108" style="position:absolute;left:11424;top:480;width:0;height:15880" coordorigin="11424,480" coordsize="0,15880" path="m11424,480r,15880e" filled="f" strokeweight=".58pt">
              <v:path arrowok="t"/>
            </v:shape>
            <v:shape id="_x0000_s1107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4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 xml:space="preserve">. </w:t>
      </w:r>
      <w:r w:rsidR="00E12212">
        <w:rPr>
          <w:rFonts w:ascii="Calibri" w:eastAsia="Calibri" w:hAnsi="Calibri" w:cs="Calibri"/>
          <w:b/>
          <w:color w:val="C00000"/>
          <w:spacing w:val="17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DES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I</w:t>
      </w:r>
      <w:r w:rsidR="00E12212"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G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N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S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P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ECIFI</w:t>
      </w:r>
      <w:r w:rsidR="00E12212"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C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AT</w:t>
      </w:r>
      <w:r w:rsidR="00E12212"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I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ON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.1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q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:rsidR="00016EBC" w:rsidRDefault="00016EBC">
      <w:pPr>
        <w:spacing w:before="5" w:line="240" w:lineRule="exact"/>
        <w:rPr>
          <w:sz w:val="24"/>
          <w:szCs w:val="24"/>
        </w:rPr>
      </w:pPr>
    </w:p>
    <w:p w:rsidR="00016EBC" w:rsidRDefault="00E12212">
      <w:pPr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▪</w:t>
      </w:r>
      <w:r>
        <w:rPr>
          <w:rFonts w:ascii="Arial" w:eastAsia="Arial" w:hAnsi="Arial" w:cs="Arial"/>
          <w:sz w:val="24"/>
          <w:szCs w:val="24"/>
        </w:rPr>
        <w:t xml:space="preserve">  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min 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pub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s.</w:t>
      </w:r>
    </w:p>
    <w:p w:rsidR="00016EBC" w:rsidRDefault="00E12212">
      <w:pPr>
        <w:tabs>
          <w:tab w:val="left" w:pos="820"/>
        </w:tabs>
        <w:ind w:left="820" w:right="73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▪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Regist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sers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ld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mit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min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oval.</w:t>
      </w:r>
    </w:p>
    <w:p w:rsidR="00016EBC" w:rsidRDefault="00E12212">
      <w:pPr>
        <w:tabs>
          <w:tab w:val="left" w:pos="820"/>
        </w:tabs>
        <w:ind w:left="820" w:right="8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▪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Regist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sers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serve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rate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events.</w:t>
      </w:r>
    </w:p>
    <w:p w:rsidR="00016EBC" w:rsidRDefault="00E12212">
      <w:pPr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▪</w:t>
      </w:r>
      <w:r>
        <w:rPr>
          <w:rFonts w:ascii="Arial" w:eastAsia="Arial" w:hAnsi="Arial" w:cs="Arial"/>
          <w:sz w:val="24"/>
          <w:szCs w:val="24"/>
        </w:rPr>
        <w:t xml:space="preserve">  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sers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events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if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016EBC" w:rsidRDefault="00016EBC">
      <w:pPr>
        <w:spacing w:before="5" w:line="180" w:lineRule="exact"/>
        <w:rPr>
          <w:sz w:val="18"/>
          <w:szCs w:val="18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4.</w:t>
      </w: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q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uir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:rsidR="00016EBC" w:rsidRDefault="00016EBC">
      <w:pPr>
        <w:spacing w:before="5" w:line="240" w:lineRule="exact"/>
        <w:rPr>
          <w:sz w:val="24"/>
          <w:szCs w:val="24"/>
        </w:rPr>
      </w:pPr>
    </w:p>
    <w:p w:rsidR="00016EBC" w:rsidRDefault="00E12212">
      <w:pPr>
        <w:tabs>
          <w:tab w:val="left" w:pos="820"/>
        </w:tabs>
        <w:ind w:left="820" w:right="8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▪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>Us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z w:val="24"/>
          <w:szCs w:val="24"/>
        </w:rPr>
        <w:t>ili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y:  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is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ion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ser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ly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ernet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ess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e.</w:t>
      </w:r>
    </w:p>
    <w:p w:rsidR="00016EBC" w:rsidRDefault="00016EBC">
      <w:pPr>
        <w:spacing w:before="9" w:line="260" w:lineRule="exact"/>
        <w:rPr>
          <w:sz w:val="26"/>
          <w:szCs w:val="26"/>
        </w:rPr>
      </w:pPr>
    </w:p>
    <w:p w:rsidR="00016EBC" w:rsidRDefault="00E12212">
      <w:pPr>
        <w:tabs>
          <w:tab w:val="left" w:pos="820"/>
        </w:tabs>
        <w:ind w:left="820" w:right="8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▪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y:</w:t>
      </w:r>
      <w:r>
        <w:rPr>
          <w:rFonts w:ascii="Calibri" w:eastAsia="Calibri" w:hAnsi="Calibri" w:cs="Calibri"/>
          <w:i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ass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ord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so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ers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o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 xml:space="preserve">sers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see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ls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 availa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ers.</w:t>
      </w:r>
    </w:p>
    <w:p w:rsidR="00016EBC" w:rsidRDefault="00016EBC">
      <w:pPr>
        <w:spacing w:before="9" w:line="260" w:lineRule="exact"/>
        <w:rPr>
          <w:sz w:val="26"/>
          <w:szCs w:val="26"/>
        </w:rPr>
      </w:pPr>
    </w:p>
    <w:p w:rsidR="00016EBC" w:rsidRDefault="00E12212">
      <w:pPr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▪</w:t>
      </w:r>
      <w:r>
        <w:rPr>
          <w:rFonts w:ascii="Arial" w:eastAsia="Arial" w:hAnsi="Arial" w:cs="Arial"/>
          <w:sz w:val="24"/>
          <w:szCs w:val="24"/>
        </w:rPr>
        <w:t xml:space="preserve">  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epl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yme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: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loy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 xml:space="preserve">eb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get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orl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ess.</w:t>
      </w:r>
    </w:p>
    <w:p w:rsidR="00016EBC" w:rsidRDefault="00016EBC">
      <w:pPr>
        <w:spacing w:before="9" w:line="260" w:lineRule="exact"/>
        <w:rPr>
          <w:sz w:val="26"/>
          <w:szCs w:val="26"/>
        </w:rPr>
      </w:pPr>
    </w:p>
    <w:p w:rsidR="00016EBC" w:rsidRDefault="00E12212">
      <w:pPr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▪</w:t>
      </w:r>
      <w:r>
        <w:rPr>
          <w:rFonts w:ascii="Arial" w:eastAsia="Arial" w:hAnsi="Arial" w:cs="Arial"/>
          <w:sz w:val="24"/>
          <w:szCs w:val="24"/>
        </w:rPr>
        <w:t xml:space="preserve">  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ng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ili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y: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 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layo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ased on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e.</w:t>
      </w: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before="11" w:line="280" w:lineRule="exact"/>
        <w:rPr>
          <w:sz w:val="28"/>
          <w:szCs w:val="28"/>
        </w:rPr>
      </w:pP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4.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sz w:val="24"/>
          <w:szCs w:val="24"/>
        </w:rPr>
        <w:t>ts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tat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:rsidR="00016EBC" w:rsidRDefault="00016EBC">
      <w:pPr>
        <w:spacing w:before="13" w:line="280" w:lineRule="exact"/>
        <w:rPr>
          <w:sz w:val="28"/>
          <w:szCs w:val="28"/>
        </w:rPr>
      </w:pPr>
    </w:p>
    <w:p w:rsidR="00016EBC" w:rsidRDefault="00E12212">
      <w:pPr>
        <w:tabs>
          <w:tab w:val="left" w:pos="820"/>
        </w:tabs>
        <w:ind w:left="820" w:right="8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▪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ot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let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eir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even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ey sign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e.</w:t>
      </w:r>
    </w:p>
    <w:p w:rsidR="00016EBC" w:rsidRDefault="00E12212">
      <w:pPr>
        <w:tabs>
          <w:tab w:val="left" w:pos="820"/>
        </w:tabs>
        <w:ind w:left="820" w:right="83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▪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ers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 are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016EBC" w:rsidRDefault="00016EBC">
      <w:pPr>
        <w:spacing w:before="3" w:line="120" w:lineRule="exact"/>
        <w:rPr>
          <w:sz w:val="12"/>
          <w:szCs w:val="12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spacing w:before="33"/>
        <w:ind w:right="119"/>
        <w:jc w:val="right"/>
        <w:sectPr w:rsidR="00016EBC" w:rsidSect="00D2399C">
          <w:pgSz w:w="11920" w:h="16840"/>
          <w:pgMar w:top="1380" w:right="13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w w:val="99"/>
        </w:rPr>
        <w:t>5</w:t>
      </w:r>
    </w:p>
    <w:p w:rsidR="00016EBC" w:rsidRDefault="00016EBC">
      <w:pPr>
        <w:spacing w:before="41" w:line="320" w:lineRule="exact"/>
        <w:ind w:left="100"/>
        <w:rPr>
          <w:rFonts w:ascii="Calibri" w:eastAsia="Calibri" w:hAnsi="Calibri" w:cs="Calibri"/>
          <w:sz w:val="28"/>
          <w:szCs w:val="28"/>
        </w:rPr>
      </w:pPr>
      <w:r w:rsidRPr="00016EBC">
        <w:lastRenderedPageBreak/>
        <w:pict>
          <v:group id="_x0000_s1101" style="position:absolute;left:0;text-align:left;margin-left:23.95pt;margin-top:23.7pt;width:547.5pt;height:794.6pt;z-index:-1093;mso-position-horizontal-relative:page;mso-position-vertical-relative:page" coordorigin="479,474" coordsize="10950,15892">
            <v:shape id="_x0000_s1105" style="position:absolute;left:490;top:485;width:10929;height:0" coordorigin="490,485" coordsize="10929,0" path="m490,485r10929,e" filled="f" strokeweight=".58pt">
              <v:path arrowok="t"/>
            </v:shape>
            <v:shape id="_x0000_s1104" style="position:absolute;left:485;top:480;width:0;height:15880" coordorigin="485,480" coordsize="0,15880" path="m485,480r,15880e" filled="f" strokeweight=".58pt">
              <v:path arrowok="t"/>
            </v:shape>
            <v:shape id="_x0000_s1103" style="position:absolute;left:11424;top:480;width:0;height:15880" coordorigin="11424,480" coordsize="0,15880" path="m11424,480r,15880e" filled="f" strokeweight=".58pt">
              <v:path arrowok="t"/>
            </v:shape>
            <v:shape id="_x0000_s1102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5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 xml:space="preserve">. </w:t>
      </w:r>
      <w:r w:rsidR="00E12212">
        <w:rPr>
          <w:rFonts w:ascii="Calibri" w:eastAsia="Calibri" w:hAnsi="Calibri" w:cs="Calibri"/>
          <w:b/>
          <w:color w:val="C00000"/>
          <w:spacing w:val="17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U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SE</w:t>
      </w:r>
      <w:r w:rsidR="00E12212"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CASE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DIA</w:t>
      </w:r>
      <w:r w:rsidR="00E12212"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G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RAM</w:t>
      </w:r>
    </w:p>
    <w:p w:rsidR="00016EBC" w:rsidRDefault="00016EBC">
      <w:pPr>
        <w:spacing w:before="1" w:line="180" w:lineRule="exact"/>
        <w:rPr>
          <w:sz w:val="19"/>
          <w:szCs w:val="19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D31789">
      <w:pPr>
        <w:ind w:left="100"/>
      </w:pPr>
      <w:r w:rsidRPr="00D31789">
        <w:drawing>
          <wp:inline distT="0" distB="0" distL="0" distR="0">
            <wp:extent cx="5731510" cy="4481830"/>
            <wp:effectExtent l="19050" t="0" r="2540" b="0"/>
            <wp:docPr id="4" name="Picture 3" descr="Use Case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before="15" w:line="280" w:lineRule="exact"/>
        <w:rPr>
          <w:sz w:val="28"/>
          <w:szCs w:val="28"/>
        </w:rPr>
      </w:pPr>
    </w:p>
    <w:p w:rsidR="00016EBC" w:rsidRDefault="00E12212">
      <w:pPr>
        <w:spacing w:before="33"/>
        <w:ind w:right="599"/>
        <w:jc w:val="right"/>
        <w:sectPr w:rsidR="00016EBC" w:rsidSect="00D2399C">
          <w:pgSz w:w="11920" w:h="16840"/>
          <w:pgMar w:top="138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w w:val="99"/>
        </w:rPr>
        <w:t>6</w:t>
      </w:r>
    </w:p>
    <w:p w:rsidR="00016EBC" w:rsidRDefault="00016EBC">
      <w:pPr>
        <w:spacing w:before="41"/>
        <w:ind w:left="100"/>
        <w:rPr>
          <w:rFonts w:ascii="Calibri" w:eastAsia="Calibri" w:hAnsi="Calibri" w:cs="Calibri"/>
          <w:sz w:val="28"/>
          <w:szCs w:val="28"/>
        </w:rPr>
      </w:pPr>
      <w:r w:rsidRPr="00016EBC">
        <w:lastRenderedPageBreak/>
        <w:pict>
          <v:group id="_x0000_s1095" style="position:absolute;left:0;text-align:left;margin-left:23.95pt;margin-top:23.7pt;width:547.5pt;height:794.6pt;z-index:-1092;mso-position-horizontal-relative:page;mso-position-vertical-relative:page" coordorigin="479,474" coordsize="10950,15892">
            <v:shape id="_x0000_s1099" style="position:absolute;left:490;top:485;width:10929;height:0" coordorigin="490,485" coordsize="10929,0" path="m490,485r10929,e" filled="f" strokeweight=".58pt">
              <v:path arrowok="t"/>
            </v:shape>
            <v:shape id="_x0000_s1098" style="position:absolute;left:485;top:480;width:0;height:15880" coordorigin="485,480" coordsize="0,15880" path="m485,480r,15880e" filled="f" strokeweight=".58pt">
              <v:path arrowok="t"/>
            </v:shape>
            <v:shape id="_x0000_s1097" style="position:absolute;left:11424;top:480;width:0;height:15880" coordorigin="11424,480" coordsize="0,15880" path="m11424,480r,15880e" filled="f" strokeweight=".58pt">
              <v:path arrowok="t"/>
            </v:shape>
            <v:shape id="_x0000_s1096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6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 xml:space="preserve">. </w:t>
      </w:r>
      <w:r w:rsidR="00E12212">
        <w:rPr>
          <w:rFonts w:ascii="Calibri" w:eastAsia="Calibri" w:hAnsi="Calibri" w:cs="Calibri"/>
          <w:b/>
          <w:color w:val="C00000"/>
          <w:spacing w:val="17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U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SE</w:t>
      </w:r>
      <w:r w:rsidR="00E12212"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CASE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TE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X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T</w:t>
      </w:r>
    </w:p>
    <w:p w:rsidR="00016EBC" w:rsidRDefault="00016EBC">
      <w:pPr>
        <w:spacing w:before="12" w:line="280" w:lineRule="exact"/>
        <w:rPr>
          <w:sz w:val="28"/>
          <w:szCs w:val="28"/>
        </w:rPr>
      </w:pP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color w:val="0D0D0D"/>
          <w:sz w:val="24"/>
          <w:szCs w:val="24"/>
        </w:rPr>
        <w:t>C</w:t>
      </w:r>
      <w:r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color w:val="0D0D0D"/>
          <w:sz w:val="24"/>
          <w:szCs w:val="24"/>
        </w:rPr>
        <w:t xml:space="preserve">S:  </w:t>
      </w:r>
      <w:r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G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000000"/>
          <w:sz w:val="24"/>
          <w:szCs w:val="24"/>
        </w:rPr>
        <w:t>er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z w:val="24"/>
          <w:szCs w:val="24"/>
        </w:rPr>
        <w:t>l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er, Regist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r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er,</w:t>
      </w:r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z w:val="24"/>
          <w:szCs w:val="24"/>
        </w:rPr>
        <w:t>n</w:t>
      </w:r>
    </w:p>
    <w:p w:rsidR="00016EBC" w:rsidRDefault="00E12212">
      <w:pPr>
        <w:spacing w:before="2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color w:val="0D0D0D"/>
          <w:sz w:val="24"/>
          <w:szCs w:val="24"/>
        </w:rPr>
        <w:t>SY</w:t>
      </w:r>
      <w:r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color w:val="0D0D0D"/>
          <w:sz w:val="24"/>
          <w:szCs w:val="24"/>
        </w:rPr>
        <w:t xml:space="preserve">EM: </w:t>
      </w:r>
      <w:r>
        <w:rPr>
          <w:rFonts w:ascii="Calibri" w:eastAsia="Calibri" w:hAnsi="Calibri" w:cs="Calibri"/>
          <w:b/>
          <w:color w:val="0D0D0D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>e</w:t>
      </w:r>
      <w:r>
        <w:rPr>
          <w:rFonts w:ascii="Calibri" w:eastAsia="Calibri" w:hAnsi="Calibri" w:cs="Calibri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EventIt</w:t>
      </w:r>
      <w:proofErr w:type="spellEnd"/>
      <w:r>
        <w:rPr>
          <w:rFonts w:ascii="Calibri" w:eastAsia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Sy</w:t>
      </w:r>
      <w:r>
        <w:rPr>
          <w:rFonts w:ascii="Calibri" w:eastAsia="Calibri" w:hAnsi="Calibri" w:cs="Calibri"/>
          <w:color w:val="000000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em</w:t>
      </w:r>
    </w:p>
    <w:p w:rsidR="00016EBC" w:rsidRDefault="00016EBC">
      <w:pPr>
        <w:spacing w:before="18" w:line="280" w:lineRule="exact"/>
        <w:rPr>
          <w:sz w:val="28"/>
          <w:szCs w:val="28"/>
        </w:rPr>
      </w:pPr>
    </w:p>
    <w:p w:rsidR="00927091" w:rsidRDefault="00E12212" w:rsidP="00927091">
      <w:pPr>
        <w:pStyle w:val="Default"/>
        <w:rPr>
          <w:rFonts w:ascii="Calibri" w:eastAsia="Calibri" w:hAnsi="Calibri" w:cs="Calibri"/>
          <w:b/>
          <w:color w:val="0D0D0D"/>
        </w:rPr>
      </w:pPr>
      <w:r>
        <w:rPr>
          <w:rFonts w:ascii="Calibri" w:eastAsia="Calibri" w:hAnsi="Calibri" w:cs="Calibri"/>
          <w:b/>
          <w:color w:val="0D0D0D"/>
          <w:spacing w:val="1"/>
        </w:rPr>
        <w:t>6.</w:t>
      </w:r>
      <w:r>
        <w:rPr>
          <w:rFonts w:ascii="Calibri" w:eastAsia="Calibri" w:hAnsi="Calibri" w:cs="Calibri"/>
          <w:b/>
          <w:color w:val="0D0D0D"/>
        </w:rPr>
        <w:t>1</w:t>
      </w:r>
      <w:r>
        <w:rPr>
          <w:rFonts w:ascii="Calibri" w:eastAsia="Calibri" w:hAnsi="Calibri" w:cs="Calibri"/>
          <w:b/>
          <w:color w:val="0D0D0D"/>
          <w:spacing w:val="2"/>
        </w:rPr>
        <w:t xml:space="preserve"> </w:t>
      </w:r>
      <w:r>
        <w:rPr>
          <w:rFonts w:ascii="Calibri" w:eastAsia="Calibri" w:hAnsi="Calibri" w:cs="Calibri"/>
          <w:b/>
          <w:color w:val="0D0D0D"/>
        </w:rPr>
        <w:t>U</w:t>
      </w:r>
      <w:r>
        <w:rPr>
          <w:rFonts w:ascii="Calibri" w:eastAsia="Calibri" w:hAnsi="Calibri" w:cs="Calibri"/>
          <w:b/>
          <w:color w:val="0D0D0D"/>
          <w:spacing w:val="-1"/>
        </w:rPr>
        <w:t>S</w:t>
      </w:r>
      <w:r>
        <w:rPr>
          <w:rFonts w:ascii="Calibri" w:eastAsia="Calibri" w:hAnsi="Calibri" w:cs="Calibri"/>
          <w:b/>
          <w:color w:val="0D0D0D"/>
        </w:rPr>
        <w:t>E</w:t>
      </w:r>
      <w:r>
        <w:rPr>
          <w:rFonts w:ascii="Calibri" w:eastAsia="Calibri" w:hAnsi="Calibri" w:cs="Calibri"/>
          <w:b/>
          <w:color w:val="0D0D0D"/>
          <w:spacing w:val="1"/>
        </w:rPr>
        <w:t xml:space="preserve"> </w:t>
      </w:r>
      <w:r>
        <w:rPr>
          <w:rFonts w:ascii="Calibri" w:eastAsia="Calibri" w:hAnsi="Calibri" w:cs="Calibri"/>
          <w:b/>
          <w:color w:val="0D0D0D"/>
          <w:spacing w:val="-2"/>
        </w:rPr>
        <w:t>C</w:t>
      </w:r>
      <w:r>
        <w:rPr>
          <w:rFonts w:ascii="Calibri" w:eastAsia="Calibri" w:hAnsi="Calibri" w:cs="Calibri"/>
          <w:b/>
          <w:color w:val="0D0D0D"/>
          <w:spacing w:val="1"/>
        </w:rPr>
        <w:t>A</w:t>
      </w:r>
      <w:r>
        <w:rPr>
          <w:rFonts w:ascii="Calibri" w:eastAsia="Calibri" w:hAnsi="Calibri" w:cs="Calibri"/>
          <w:b/>
          <w:color w:val="0D0D0D"/>
        </w:rPr>
        <w:t>SE</w:t>
      </w:r>
      <w:r>
        <w:rPr>
          <w:rFonts w:ascii="Calibri" w:eastAsia="Calibri" w:hAnsi="Calibri" w:cs="Calibri"/>
          <w:b/>
          <w:color w:val="0D0D0D"/>
          <w:spacing w:val="1"/>
        </w:rPr>
        <w:t xml:space="preserve"> </w:t>
      </w:r>
      <w:r>
        <w:rPr>
          <w:rFonts w:ascii="Calibri" w:eastAsia="Calibri" w:hAnsi="Calibri" w:cs="Calibri"/>
          <w:b/>
          <w:color w:val="0D0D0D"/>
        </w:rPr>
        <w:t>UC</w:t>
      </w:r>
      <w:r>
        <w:rPr>
          <w:rFonts w:ascii="Calibri" w:eastAsia="Calibri" w:hAnsi="Calibri" w:cs="Calibri"/>
          <w:b/>
          <w:color w:val="0D0D0D"/>
          <w:spacing w:val="-2"/>
        </w:rPr>
        <w:t>1</w:t>
      </w:r>
      <w:r>
        <w:rPr>
          <w:rFonts w:ascii="Calibri" w:eastAsia="Calibri" w:hAnsi="Calibri" w:cs="Calibri"/>
          <w:b/>
          <w:color w:val="0D0D0D"/>
        </w:rPr>
        <w:t>:</w:t>
      </w:r>
      <w:r>
        <w:rPr>
          <w:rFonts w:ascii="Calibri" w:eastAsia="Calibri" w:hAnsi="Calibri" w:cs="Calibri"/>
          <w:b/>
          <w:color w:val="0D0D0D"/>
          <w:spacing w:val="2"/>
        </w:rPr>
        <w:t xml:space="preserve"> </w:t>
      </w:r>
      <w:r>
        <w:rPr>
          <w:rFonts w:ascii="Calibri" w:eastAsia="Calibri" w:hAnsi="Calibri" w:cs="Calibri"/>
          <w:b/>
          <w:color w:val="0D0D0D"/>
        </w:rPr>
        <w:t>CRE</w:t>
      </w:r>
      <w:r>
        <w:rPr>
          <w:rFonts w:ascii="Calibri" w:eastAsia="Calibri" w:hAnsi="Calibri" w:cs="Calibri"/>
          <w:b/>
          <w:color w:val="0D0D0D"/>
          <w:spacing w:val="-1"/>
        </w:rPr>
        <w:t>A</w:t>
      </w:r>
      <w:r>
        <w:rPr>
          <w:rFonts w:ascii="Calibri" w:eastAsia="Calibri" w:hAnsi="Calibri" w:cs="Calibri"/>
          <w:b/>
          <w:color w:val="0D0D0D"/>
          <w:spacing w:val="1"/>
        </w:rPr>
        <w:t>T</w:t>
      </w:r>
      <w:r>
        <w:rPr>
          <w:rFonts w:ascii="Calibri" w:eastAsia="Calibri" w:hAnsi="Calibri" w:cs="Calibri"/>
          <w:b/>
          <w:color w:val="0D0D0D"/>
        </w:rPr>
        <w:t>E</w:t>
      </w:r>
      <w:r>
        <w:rPr>
          <w:rFonts w:ascii="Calibri" w:eastAsia="Calibri" w:hAnsi="Calibri" w:cs="Calibri"/>
          <w:b/>
          <w:color w:val="0D0D0D"/>
          <w:spacing w:val="1"/>
        </w:rPr>
        <w:t xml:space="preserve"> </w:t>
      </w:r>
      <w:r>
        <w:rPr>
          <w:rFonts w:ascii="Calibri" w:eastAsia="Calibri" w:hAnsi="Calibri" w:cs="Calibri"/>
          <w:b/>
          <w:color w:val="0D0D0D"/>
        </w:rPr>
        <w:t>EV</w:t>
      </w:r>
      <w:r>
        <w:rPr>
          <w:rFonts w:ascii="Calibri" w:eastAsia="Calibri" w:hAnsi="Calibri" w:cs="Calibri"/>
          <w:b/>
          <w:color w:val="0D0D0D"/>
          <w:spacing w:val="-2"/>
        </w:rPr>
        <w:t>E</w:t>
      </w:r>
      <w:r>
        <w:rPr>
          <w:rFonts w:ascii="Calibri" w:eastAsia="Calibri" w:hAnsi="Calibri" w:cs="Calibri"/>
          <w:b/>
          <w:color w:val="0D0D0D"/>
        </w:rPr>
        <w:t xml:space="preserve">NT </w:t>
      </w:r>
    </w:p>
    <w:p w:rsidR="00927091" w:rsidRDefault="00927091" w:rsidP="00927091">
      <w:pPr>
        <w:pStyle w:val="Default"/>
        <w:rPr>
          <w:rFonts w:ascii="Calibri" w:eastAsia="Calibri" w:hAnsi="Calibri" w:cs="Calibri"/>
          <w:b/>
          <w:color w:val="0D0D0D"/>
        </w:rPr>
      </w:pP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Scope: </w:t>
      </w:r>
      <w:proofErr w:type="spellStart"/>
      <w:r w:rsidRPr="005F59B7">
        <w:rPr>
          <w:rFonts w:asciiTheme="minorHAnsi" w:hAnsiTheme="minorHAnsi" w:cstheme="minorHAnsi"/>
          <w:color w:val="auto"/>
        </w:rPr>
        <w:t>EventIt</w:t>
      </w:r>
      <w:proofErr w:type="spellEnd"/>
      <w:r w:rsidRPr="005F59B7">
        <w:rPr>
          <w:rFonts w:asciiTheme="minorHAnsi" w:hAnsiTheme="minorHAnsi" w:cstheme="minorHAnsi"/>
          <w:color w:val="auto"/>
        </w:rPr>
        <w:t xml:space="preserve"> application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Level: </w:t>
      </w:r>
      <w:r w:rsidRPr="005F59B7">
        <w:rPr>
          <w:rFonts w:asciiTheme="minorHAnsi" w:hAnsiTheme="minorHAnsi" w:cstheme="minorHAnsi"/>
          <w:color w:val="auto"/>
        </w:rPr>
        <w:t xml:space="preserve">User goals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Primary Actor: </w:t>
      </w:r>
      <w:r w:rsidRPr="005F59B7">
        <w:rPr>
          <w:rFonts w:asciiTheme="minorHAnsi" w:hAnsiTheme="minorHAnsi" w:cstheme="minorHAnsi"/>
          <w:color w:val="auto"/>
        </w:rPr>
        <w:t xml:space="preserve">Registered user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Stakeholders and Interests: 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Registered user: </w:t>
      </w:r>
      <w:r w:rsidRPr="005F59B7">
        <w:rPr>
          <w:rFonts w:asciiTheme="minorHAnsi" w:hAnsiTheme="minorHAnsi" w:cstheme="minorHAnsi"/>
          <w:color w:val="auto"/>
        </w:rPr>
        <w:t>Can create, promote their events and browse and reserve tickets for published events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General user: </w:t>
      </w:r>
      <w:r w:rsidRPr="005F59B7">
        <w:rPr>
          <w:rFonts w:asciiTheme="minorHAnsi" w:hAnsiTheme="minorHAnsi" w:cstheme="minorHAnsi"/>
          <w:color w:val="auto"/>
        </w:rPr>
        <w:t>Can browse published events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Pre-conditions: </w:t>
      </w:r>
      <w:r w:rsidRPr="005F59B7">
        <w:rPr>
          <w:rFonts w:asciiTheme="minorHAnsi" w:hAnsiTheme="minorHAnsi" w:cstheme="minorHAnsi"/>
          <w:color w:val="auto"/>
        </w:rPr>
        <w:t>The user should be logged into the application</w:t>
      </w:r>
    </w:p>
    <w:p w:rsidR="00927091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Post-conditions: </w:t>
      </w:r>
      <w:r w:rsidRPr="005F59B7">
        <w:rPr>
          <w:rFonts w:asciiTheme="minorHAnsi" w:hAnsiTheme="minorHAnsi" w:cstheme="minorHAnsi"/>
          <w:color w:val="auto"/>
        </w:rPr>
        <w:t>The event created is published on the application</w:t>
      </w:r>
    </w:p>
    <w:p w:rsidR="00927091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Main Success Scenario (Basic Flow): </w:t>
      </w:r>
    </w:p>
    <w:p w:rsidR="00927091" w:rsidRPr="005F59B7" w:rsidRDefault="00927091" w:rsidP="00927091">
      <w:pPr>
        <w:pStyle w:val="Default"/>
        <w:spacing w:after="22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1. The user clicks on Create event button</w:t>
      </w:r>
    </w:p>
    <w:p w:rsidR="00927091" w:rsidRPr="005F59B7" w:rsidRDefault="00927091" w:rsidP="00927091">
      <w:pPr>
        <w:pStyle w:val="Default"/>
        <w:spacing w:after="22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2. The system displays a form to input event details like Event name, Event Location, Event Date, etc.</w:t>
      </w:r>
    </w:p>
    <w:p w:rsidR="00927091" w:rsidRPr="005F59B7" w:rsidRDefault="00927091" w:rsidP="00927091">
      <w:pPr>
        <w:pStyle w:val="Default"/>
        <w:spacing w:after="22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3. The user fills the form and submits it for the approval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4. The system sends a notification to the admin for event approval request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5. The admin logins into the website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6. The admin approves the event approval request</w:t>
      </w:r>
    </w:p>
    <w:p w:rsidR="00927091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7. The system sends a notification to the user that the event is created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Extensions (or Alternative Flows):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 xml:space="preserve">3a. The user enters an event name which is already present </w:t>
      </w:r>
    </w:p>
    <w:p w:rsidR="00927091" w:rsidRPr="005F59B7" w:rsidRDefault="00927091" w:rsidP="00927091">
      <w:pPr>
        <w:pStyle w:val="Default"/>
        <w:ind w:firstLine="36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1. The system prompts a message about the duplicate event name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ab/>
        <w:t>1a. The user ignores the message and submits the form with same event name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ab/>
        <w:t xml:space="preserve">1b. The user changes the event name and submits the form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3b. The admin fills the create event form and submits it</w:t>
      </w:r>
    </w:p>
    <w:p w:rsidR="00927091" w:rsidRPr="005F59B7" w:rsidRDefault="00927091" w:rsidP="00927091">
      <w:pPr>
        <w:pStyle w:val="Default"/>
        <w:ind w:firstLine="36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1. The system approves the event and the event is created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6a. The admin rejects the event approval request</w:t>
      </w:r>
    </w:p>
    <w:p w:rsidR="00927091" w:rsidRPr="005F59B7" w:rsidRDefault="00927091" w:rsidP="00927091">
      <w:pPr>
        <w:pStyle w:val="Default"/>
        <w:ind w:firstLine="36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color w:val="auto"/>
        </w:rPr>
        <w:t>1. The system sends a notification to the user that the event is rejected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  <w:color w:val="auto"/>
        </w:rPr>
      </w:pP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6</w:t>
      </w: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.2 USE CASE UC2: MANAGE WORKLIST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Scope: </w:t>
      </w:r>
      <w:proofErr w:type="spellStart"/>
      <w:r w:rsidRPr="005F59B7">
        <w:rPr>
          <w:rFonts w:asciiTheme="minorHAnsi" w:hAnsiTheme="minorHAnsi" w:cstheme="minorHAnsi"/>
          <w:color w:val="000000"/>
          <w:sz w:val="24"/>
          <w:szCs w:val="24"/>
        </w:rPr>
        <w:t>EventIt</w:t>
      </w:r>
      <w:proofErr w:type="spellEnd"/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 application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Level: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User goals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Primary Actor: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Admin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Stakeholders and Interests: 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Registered user: </w:t>
      </w:r>
      <w:r w:rsidRPr="005F59B7">
        <w:rPr>
          <w:rFonts w:asciiTheme="minorHAnsi" w:hAnsiTheme="minorHAnsi" w:cstheme="minorHAnsi"/>
          <w:color w:val="auto"/>
        </w:rPr>
        <w:t>Can create, promote their events and browse and reserve tickets for published events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General user: </w:t>
      </w:r>
      <w:r w:rsidRPr="005F59B7">
        <w:rPr>
          <w:rFonts w:asciiTheme="minorHAnsi" w:hAnsiTheme="minorHAnsi" w:cstheme="minorHAnsi"/>
          <w:color w:val="auto"/>
        </w:rPr>
        <w:t>Can browse published events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lastRenderedPageBreak/>
        <w:t xml:space="preserve">Pre-conditions: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>The admin should be logged into the application</w:t>
      </w: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Post-conditions: </w:t>
      </w:r>
      <w:r w:rsidRPr="005F59B7">
        <w:rPr>
          <w:rFonts w:asciiTheme="minorHAnsi" w:hAnsiTheme="minorHAnsi" w:cstheme="minorHAnsi"/>
          <w:bCs/>
          <w:color w:val="000000"/>
          <w:sz w:val="24"/>
          <w:szCs w:val="24"/>
        </w:rPr>
        <w:t>The work</w:t>
      </w: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</w:t>
      </w:r>
      <w:r w:rsidRPr="005F59B7">
        <w:rPr>
          <w:rFonts w:asciiTheme="minorHAnsi" w:hAnsiTheme="minorHAnsi" w:cstheme="minorHAnsi"/>
          <w:bCs/>
          <w:color w:val="000000"/>
          <w:sz w:val="24"/>
          <w:szCs w:val="24"/>
        </w:rPr>
        <w:t>list is updated and the approved events are published on the website</w:t>
      </w:r>
    </w:p>
    <w:p w:rsidR="00927091" w:rsidRP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Main Success Scenario (Basic Flow):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  <w:r w:rsidRPr="005F59B7">
        <w:rPr>
          <w:rFonts w:asciiTheme="minorHAnsi" w:hAnsiTheme="minorHAnsi" w:cstheme="minorHAnsi"/>
        </w:rPr>
        <w:t xml:space="preserve">1. The admin clicks on the </w:t>
      </w:r>
      <w:proofErr w:type="spellStart"/>
      <w:r w:rsidRPr="005F59B7">
        <w:rPr>
          <w:rFonts w:asciiTheme="minorHAnsi" w:hAnsiTheme="minorHAnsi" w:cstheme="minorHAnsi"/>
        </w:rPr>
        <w:t>worklist</w:t>
      </w:r>
      <w:proofErr w:type="spellEnd"/>
      <w:r w:rsidRPr="005F59B7">
        <w:rPr>
          <w:rFonts w:asciiTheme="minorHAnsi" w:hAnsiTheme="minorHAnsi" w:cstheme="minorHAnsi"/>
        </w:rPr>
        <w:t xml:space="preserve"> button </w:t>
      </w:r>
    </w:p>
    <w:p w:rsidR="00927091" w:rsidRPr="005F59B7" w:rsidRDefault="00927091" w:rsidP="00927091">
      <w:pPr>
        <w:autoSpaceDE w:val="0"/>
        <w:autoSpaceDN w:val="0"/>
        <w:adjustRightInd w:val="0"/>
        <w:spacing w:after="22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2. The system displays the event approval requests </w:t>
      </w:r>
    </w:p>
    <w:p w:rsidR="00927091" w:rsidRPr="005F59B7" w:rsidRDefault="00927091" w:rsidP="00927091">
      <w:pPr>
        <w:autoSpaceDE w:val="0"/>
        <w:autoSpaceDN w:val="0"/>
        <w:adjustRightInd w:val="0"/>
        <w:spacing w:after="22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3. The admin clicks on the event for its details </w:t>
      </w:r>
    </w:p>
    <w:p w:rsidR="00927091" w:rsidRPr="005F59B7" w:rsidRDefault="00927091" w:rsidP="00927091">
      <w:pPr>
        <w:autoSpaceDE w:val="0"/>
        <w:autoSpaceDN w:val="0"/>
        <w:adjustRightInd w:val="0"/>
        <w:spacing w:after="22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4. The system displays the details from the create event form submitted by the user </w:t>
      </w:r>
    </w:p>
    <w:p w:rsidR="00927091" w:rsidRPr="005F59B7" w:rsidRDefault="00927091" w:rsidP="00927091">
      <w:pPr>
        <w:autoSpaceDE w:val="0"/>
        <w:autoSpaceDN w:val="0"/>
        <w:adjustRightInd w:val="0"/>
        <w:spacing w:after="22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>5. The admin approves or rejects the event</w:t>
      </w: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>6. The system sends a notification to us</w:t>
      </w:r>
      <w:r>
        <w:rPr>
          <w:rFonts w:asciiTheme="minorHAnsi" w:hAnsiTheme="minorHAnsi" w:cstheme="minorHAnsi"/>
          <w:color w:val="000000"/>
          <w:sz w:val="24"/>
          <w:szCs w:val="24"/>
        </w:rPr>
        <w:t>er regarding the event approval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Extensions (or Alternative Flows):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5a. The admin approves the event </w:t>
      </w:r>
    </w:p>
    <w:p w:rsidR="00927091" w:rsidRPr="005F59B7" w:rsidRDefault="00927091" w:rsidP="00927091">
      <w:pPr>
        <w:autoSpaceDE w:val="0"/>
        <w:autoSpaceDN w:val="0"/>
        <w:adjustRightInd w:val="0"/>
        <w:spacing w:after="22"/>
        <w:ind w:left="36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>1. The system publishes the event on the website</w:t>
      </w:r>
    </w:p>
    <w:p w:rsidR="00927091" w:rsidRPr="005F59B7" w:rsidRDefault="00927091" w:rsidP="00927091">
      <w:pPr>
        <w:rPr>
          <w:rFonts w:asciiTheme="minorHAnsi" w:hAnsiTheme="minorHAnsi" w:cstheme="minorHAnsi"/>
          <w:sz w:val="24"/>
          <w:szCs w:val="24"/>
        </w:rPr>
      </w:pP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t>6</w:t>
      </w: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.3 USE CASE UC3: BROWSE EVENTS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Scope: </w:t>
      </w:r>
      <w:proofErr w:type="spellStart"/>
      <w:r w:rsidRPr="005F59B7">
        <w:rPr>
          <w:rFonts w:asciiTheme="minorHAnsi" w:hAnsiTheme="minorHAnsi" w:cstheme="minorHAnsi"/>
          <w:color w:val="000000"/>
          <w:sz w:val="24"/>
          <w:szCs w:val="24"/>
        </w:rPr>
        <w:t>EventIt</w:t>
      </w:r>
      <w:proofErr w:type="spellEnd"/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 application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Level: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User goals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Primary Actors: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General user, Registered user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Stakeholders and Interests: 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Registered user: </w:t>
      </w:r>
      <w:r w:rsidRPr="005F59B7">
        <w:rPr>
          <w:rFonts w:asciiTheme="minorHAnsi" w:hAnsiTheme="minorHAnsi" w:cstheme="minorHAnsi"/>
          <w:color w:val="auto"/>
        </w:rPr>
        <w:t>Can create, promote their events and browse and reserve tickets for published events</w:t>
      </w:r>
    </w:p>
    <w:p w:rsidR="00927091" w:rsidRPr="005F59B7" w:rsidRDefault="00927091" w:rsidP="00927091">
      <w:pPr>
        <w:autoSpaceDE w:val="0"/>
        <w:autoSpaceDN w:val="0"/>
        <w:adjustRightInd w:val="0"/>
        <w:ind w:left="27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sz w:val="24"/>
          <w:szCs w:val="24"/>
        </w:rPr>
        <w:t xml:space="preserve">General user: </w:t>
      </w:r>
      <w:r w:rsidRPr="005F59B7">
        <w:rPr>
          <w:rFonts w:asciiTheme="minorHAnsi" w:hAnsiTheme="minorHAnsi" w:cstheme="minorHAnsi"/>
          <w:sz w:val="24"/>
          <w:szCs w:val="24"/>
        </w:rPr>
        <w:t>Can browse published events</w:t>
      </w: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Pre-conditions: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>User must visit the web application</w:t>
      </w: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Post-conditions: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>List of all the events is displayed</w:t>
      </w: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sz w:val="24"/>
          <w:szCs w:val="24"/>
        </w:rPr>
        <w:t xml:space="preserve">Main Success Scenario (Basic Flow):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sz w:val="24"/>
          <w:szCs w:val="24"/>
        </w:rPr>
      </w:pPr>
      <w:r w:rsidRPr="005F59B7">
        <w:rPr>
          <w:rFonts w:asciiTheme="minorHAnsi" w:hAnsiTheme="minorHAnsi" w:cstheme="minorHAnsi"/>
          <w:sz w:val="24"/>
          <w:szCs w:val="24"/>
        </w:rPr>
        <w:t>1. The user visits the web site and clicks on the browse events tab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sz w:val="24"/>
          <w:szCs w:val="24"/>
        </w:rPr>
      </w:pPr>
      <w:r w:rsidRPr="005F59B7">
        <w:rPr>
          <w:rFonts w:asciiTheme="minorHAnsi" w:hAnsiTheme="minorHAnsi" w:cstheme="minorHAnsi"/>
          <w:sz w:val="24"/>
          <w:szCs w:val="24"/>
        </w:rPr>
        <w:t>2. The system displays the list of all the events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sz w:val="24"/>
          <w:szCs w:val="24"/>
        </w:rPr>
      </w:pPr>
      <w:r w:rsidRPr="005F59B7">
        <w:rPr>
          <w:rFonts w:asciiTheme="minorHAnsi" w:hAnsiTheme="minorHAnsi" w:cstheme="minorHAnsi"/>
          <w:sz w:val="24"/>
          <w:szCs w:val="24"/>
        </w:rPr>
        <w:t>3. The user clicks on the event of his/her choice</w:t>
      </w: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sz w:val="24"/>
          <w:szCs w:val="24"/>
        </w:rPr>
      </w:pPr>
      <w:r w:rsidRPr="005F59B7">
        <w:rPr>
          <w:rFonts w:asciiTheme="minorHAnsi" w:hAnsiTheme="minorHAnsi" w:cstheme="minorHAnsi"/>
          <w:sz w:val="24"/>
          <w:szCs w:val="24"/>
        </w:rPr>
        <w:t>4. The system displays the ev</w:t>
      </w:r>
      <w:r>
        <w:rPr>
          <w:rFonts w:asciiTheme="minorHAnsi" w:hAnsiTheme="minorHAnsi" w:cstheme="minorHAnsi"/>
          <w:sz w:val="24"/>
          <w:szCs w:val="24"/>
        </w:rPr>
        <w:t>ent page with the event details</w:t>
      </w: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sz w:val="24"/>
          <w:szCs w:val="24"/>
        </w:rPr>
      </w:pP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sz w:val="24"/>
          <w:szCs w:val="24"/>
        </w:rPr>
        <w:t xml:space="preserve"> Extensions (or Alternative Flows):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sz w:val="24"/>
          <w:szCs w:val="24"/>
        </w:rPr>
      </w:pPr>
      <w:r w:rsidRPr="005F59B7">
        <w:rPr>
          <w:rFonts w:asciiTheme="minorHAnsi" w:hAnsiTheme="minorHAnsi" w:cstheme="minorHAnsi"/>
          <w:sz w:val="24"/>
          <w:szCs w:val="24"/>
        </w:rPr>
        <w:t xml:space="preserve">2a. The system displays the message “No upcoming events” 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2b. Includes UC6</w:t>
      </w:r>
      <w:r w:rsidRPr="005F59B7">
        <w:rPr>
          <w:rFonts w:asciiTheme="minorHAnsi" w:hAnsiTheme="minorHAnsi" w:cstheme="minorHAnsi"/>
          <w:sz w:val="24"/>
          <w:szCs w:val="24"/>
        </w:rPr>
        <w:t xml:space="preserve"> Search events</w:t>
      </w:r>
    </w:p>
    <w:p w:rsidR="00927091" w:rsidRPr="005F59B7" w:rsidRDefault="00927091" w:rsidP="00927091">
      <w:pPr>
        <w:rPr>
          <w:rFonts w:asciiTheme="minorHAnsi" w:hAnsiTheme="minorHAnsi" w:cstheme="minorHAnsi"/>
          <w:sz w:val="24"/>
          <w:szCs w:val="24"/>
        </w:rPr>
      </w:pPr>
    </w:p>
    <w:p w:rsidR="00927091" w:rsidRPr="005F59B7" w:rsidRDefault="00927091" w:rsidP="00927091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6</w:t>
      </w:r>
      <w:r w:rsidRPr="005F59B7">
        <w:rPr>
          <w:rFonts w:asciiTheme="minorHAnsi" w:hAnsiTheme="minorHAnsi" w:cstheme="minorHAnsi"/>
          <w:b/>
          <w:sz w:val="24"/>
          <w:szCs w:val="24"/>
        </w:rPr>
        <w:t>.4 USE CASE UC4: TICKET RESERVATION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Scope: </w:t>
      </w:r>
      <w:proofErr w:type="spellStart"/>
      <w:r w:rsidRPr="005F59B7">
        <w:rPr>
          <w:rFonts w:asciiTheme="minorHAnsi" w:hAnsiTheme="minorHAnsi" w:cstheme="minorHAnsi"/>
          <w:color w:val="000000"/>
          <w:sz w:val="24"/>
          <w:szCs w:val="24"/>
        </w:rPr>
        <w:t>EventIt</w:t>
      </w:r>
      <w:proofErr w:type="spellEnd"/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 application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Level: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User goals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Primary Actor: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>Registered User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Stakeholders and Interests: 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Registered user: </w:t>
      </w:r>
      <w:r w:rsidRPr="005F59B7">
        <w:rPr>
          <w:rFonts w:asciiTheme="minorHAnsi" w:hAnsiTheme="minorHAnsi" w:cstheme="minorHAnsi"/>
          <w:color w:val="auto"/>
        </w:rPr>
        <w:t>Can create, promote their events and browse and reserve tickets for published events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General user: </w:t>
      </w:r>
      <w:r w:rsidRPr="005F59B7">
        <w:rPr>
          <w:rFonts w:asciiTheme="minorHAnsi" w:hAnsiTheme="minorHAnsi" w:cstheme="minorHAnsi"/>
          <w:color w:val="auto"/>
        </w:rPr>
        <w:t>Can browse published events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Pre-conditions: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>The user should be logged into the application and select an event</w:t>
      </w: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Post-conditions: </w:t>
      </w:r>
      <w:r w:rsidRPr="005F59B7">
        <w:rPr>
          <w:rFonts w:asciiTheme="minorHAnsi" w:hAnsiTheme="minorHAnsi" w:cstheme="minorHAnsi"/>
          <w:bCs/>
          <w:color w:val="000000"/>
          <w:sz w:val="24"/>
          <w:szCs w:val="24"/>
        </w:rPr>
        <w:t>The event ticket is reserved for the user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Main Success Scenario (Basic Flow):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  <w:r w:rsidRPr="005F59B7">
        <w:rPr>
          <w:rFonts w:asciiTheme="minorHAnsi" w:hAnsiTheme="minorHAnsi" w:cstheme="minorHAnsi"/>
        </w:rPr>
        <w:t>1. The user clicks on the reserve ticket button on the event page</w:t>
      </w:r>
    </w:p>
    <w:p w:rsidR="00927091" w:rsidRPr="005F59B7" w:rsidRDefault="00927091" w:rsidP="00927091">
      <w:pPr>
        <w:autoSpaceDE w:val="0"/>
        <w:autoSpaceDN w:val="0"/>
        <w:adjustRightInd w:val="0"/>
        <w:spacing w:after="22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>2. The system displays a confirmation form for ticket reservation</w:t>
      </w:r>
    </w:p>
    <w:p w:rsidR="00927091" w:rsidRPr="005F59B7" w:rsidRDefault="00927091" w:rsidP="00927091">
      <w:pPr>
        <w:autoSpaceDE w:val="0"/>
        <w:autoSpaceDN w:val="0"/>
        <w:adjustRightInd w:val="0"/>
        <w:spacing w:after="22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>3. The user confirms by filling his details in the form and submits it</w:t>
      </w:r>
    </w:p>
    <w:p w:rsidR="00927091" w:rsidRPr="005F59B7" w:rsidRDefault="00927091" w:rsidP="00927091">
      <w:pPr>
        <w:autoSpaceDE w:val="0"/>
        <w:autoSpaceDN w:val="0"/>
        <w:adjustRightInd w:val="0"/>
        <w:spacing w:after="22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>4. The system sends an email to the user regarding the confirmation of ticket reservation</w:t>
      </w:r>
    </w:p>
    <w:p w:rsidR="00927091" w:rsidRDefault="00927091" w:rsidP="00927091">
      <w:pPr>
        <w:autoSpaceDE w:val="0"/>
        <w:autoSpaceDN w:val="0"/>
        <w:adjustRightInd w:val="0"/>
        <w:spacing w:after="22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5. The system displays a message “Ticket is reserved” </w:t>
      </w:r>
    </w:p>
    <w:p w:rsidR="00927091" w:rsidRPr="005F59B7" w:rsidRDefault="00927091" w:rsidP="00927091">
      <w:pPr>
        <w:autoSpaceDE w:val="0"/>
        <w:autoSpaceDN w:val="0"/>
        <w:adjustRightInd w:val="0"/>
        <w:spacing w:after="22"/>
        <w:rPr>
          <w:rFonts w:asciiTheme="minorHAnsi" w:hAnsiTheme="minorHAnsi" w:cstheme="minorHAnsi"/>
          <w:color w:val="000000"/>
          <w:sz w:val="24"/>
          <w:szCs w:val="24"/>
        </w:rPr>
      </w:pP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Extensions (or Alternative Flows):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color w:val="000000"/>
          <w:sz w:val="24"/>
          <w:szCs w:val="24"/>
        </w:rPr>
        <w:t>2a. The system displays a message “Tickets are sold out”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:rsidR="00927091" w:rsidRPr="005F59B7" w:rsidRDefault="00927091" w:rsidP="00927091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6</w:t>
      </w:r>
      <w:r w:rsidRPr="005F59B7">
        <w:rPr>
          <w:rFonts w:asciiTheme="minorHAnsi" w:hAnsiTheme="minorHAnsi" w:cstheme="minorHAnsi"/>
          <w:b/>
          <w:sz w:val="24"/>
          <w:szCs w:val="24"/>
        </w:rPr>
        <w:t>.5 USE CASE UC5: CANCEL TICKET RESERVATION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Scope: </w:t>
      </w:r>
      <w:proofErr w:type="spellStart"/>
      <w:r w:rsidRPr="005F59B7">
        <w:rPr>
          <w:rFonts w:asciiTheme="minorHAnsi" w:hAnsiTheme="minorHAnsi" w:cstheme="minorHAnsi"/>
          <w:color w:val="000000"/>
          <w:sz w:val="24"/>
          <w:szCs w:val="24"/>
        </w:rPr>
        <w:t>EventIt</w:t>
      </w:r>
      <w:proofErr w:type="spellEnd"/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 application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Level: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User goals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Primary Actor: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>Registered User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Stakeholders and Interests: 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Registered user: </w:t>
      </w:r>
      <w:r w:rsidRPr="005F59B7">
        <w:rPr>
          <w:rFonts w:asciiTheme="minorHAnsi" w:hAnsiTheme="minorHAnsi" w:cstheme="minorHAnsi"/>
          <w:color w:val="auto"/>
        </w:rPr>
        <w:t>Can create, promote their events and browse and reserve tickets for published events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General user: </w:t>
      </w:r>
      <w:r w:rsidRPr="005F59B7">
        <w:rPr>
          <w:rFonts w:asciiTheme="minorHAnsi" w:hAnsiTheme="minorHAnsi" w:cstheme="minorHAnsi"/>
          <w:color w:val="auto"/>
        </w:rPr>
        <w:t>Can browse published events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Pre-conditions: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>The user should have reserved a ticket for an event</w:t>
      </w: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Post-conditions: </w:t>
      </w:r>
      <w:r w:rsidRPr="005F59B7">
        <w:rPr>
          <w:rFonts w:asciiTheme="minorHAnsi" w:hAnsiTheme="minorHAnsi" w:cstheme="minorHAnsi"/>
          <w:bCs/>
          <w:color w:val="000000"/>
          <w:sz w:val="24"/>
          <w:szCs w:val="24"/>
        </w:rPr>
        <w:t>The reserved ticket is cancelled for the user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Main Success Scenario (Basic Flow):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  <w:r w:rsidRPr="005F59B7">
        <w:rPr>
          <w:rFonts w:asciiTheme="minorHAnsi" w:hAnsiTheme="minorHAnsi" w:cstheme="minorHAnsi"/>
        </w:rPr>
        <w:t xml:space="preserve">1. The user selects the Ticket reservation history 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  <w:r w:rsidRPr="005F59B7">
        <w:rPr>
          <w:rFonts w:asciiTheme="minorHAnsi" w:hAnsiTheme="minorHAnsi" w:cstheme="minorHAnsi"/>
        </w:rPr>
        <w:t>2. The system displays the list of reserved tickets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  <w:r w:rsidRPr="005F59B7">
        <w:rPr>
          <w:rFonts w:asciiTheme="minorHAnsi" w:hAnsiTheme="minorHAnsi" w:cstheme="minorHAnsi"/>
        </w:rPr>
        <w:t>3. The user selects the particular ticket to cancel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  <w:r w:rsidRPr="005F59B7">
        <w:rPr>
          <w:rFonts w:asciiTheme="minorHAnsi" w:hAnsiTheme="minorHAnsi" w:cstheme="minorHAnsi"/>
        </w:rPr>
        <w:t xml:space="preserve">4. The user clicks on the cancel ticket reservation button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  <w:r w:rsidRPr="005F59B7">
        <w:rPr>
          <w:rFonts w:asciiTheme="minorHAnsi" w:hAnsiTheme="minorHAnsi" w:cstheme="minorHAnsi"/>
        </w:rPr>
        <w:t>5. The system sends an email notification to the user regarding the ticket cancellation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  <w:r w:rsidRPr="005F59B7">
        <w:rPr>
          <w:rFonts w:asciiTheme="minorHAnsi" w:hAnsiTheme="minorHAnsi" w:cstheme="minorHAnsi"/>
        </w:rPr>
        <w:t xml:space="preserve">6. The system displays the message “Reserved ticket is cancelled”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</w:p>
    <w:p w:rsidR="00927091" w:rsidRPr="005F59B7" w:rsidRDefault="00927091" w:rsidP="00927091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6.6</w:t>
      </w:r>
      <w:r w:rsidRPr="005F59B7">
        <w:rPr>
          <w:rFonts w:asciiTheme="minorHAnsi" w:hAnsiTheme="minorHAnsi" w:cstheme="minorHAnsi"/>
          <w:b/>
          <w:sz w:val="24"/>
          <w:szCs w:val="24"/>
        </w:rPr>
        <w:t xml:space="preserve"> USE CASE UC</w:t>
      </w:r>
      <w:r>
        <w:rPr>
          <w:rFonts w:asciiTheme="minorHAnsi" w:hAnsiTheme="minorHAnsi" w:cstheme="minorHAnsi"/>
          <w:b/>
          <w:sz w:val="24"/>
          <w:szCs w:val="24"/>
        </w:rPr>
        <w:t>6</w:t>
      </w:r>
      <w:r w:rsidRPr="005F59B7">
        <w:rPr>
          <w:rFonts w:asciiTheme="minorHAnsi" w:hAnsiTheme="minorHAnsi" w:cstheme="minorHAnsi"/>
          <w:b/>
          <w:sz w:val="24"/>
          <w:szCs w:val="24"/>
        </w:rPr>
        <w:t>: SEARCH EVENTS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Scope: </w:t>
      </w:r>
      <w:proofErr w:type="spellStart"/>
      <w:r w:rsidRPr="005F59B7">
        <w:rPr>
          <w:rFonts w:asciiTheme="minorHAnsi" w:hAnsiTheme="minorHAnsi" w:cstheme="minorHAnsi"/>
          <w:color w:val="000000"/>
          <w:sz w:val="24"/>
          <w:szCs w:val="24"/>
        </w:rPr>
        <w:t>EventIt</w:t>
      </w:r>
      <w:proofErr w:type="spellEnd"/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 application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Level: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 xml:space="preserve">User goals 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Primary Actor: </w:t>
      </w:r>
      <w:r w:rsidRPr="005F59B7">
        <w:rPr>
          <w:rFonts w:asciiTheme="minorHAnsi" w:hAnsiTheme="minorHAnsi" w:cstheme="minorHAnsi"/>
          <w:bCs/>
          <w:color w:val="000000"/>
          <w:sz w:val="24"/>
          <w:szCs w:val="24"/>
        </w:rPr>
        <w:t>General User,</w:t>
      </w: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>Registered User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Stakeholders and Interests: 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Registered user: </w:t>
      </w:r>
      <w:r w:rsidRPr="005F59B7">
        <w:rPr>
          <w:rFonts w:asciiTheme="minorHAnsi" w:hAnsiTheme="minorHAnsi" w:cstheme="minorHAnsi"/>
          <w:color w:val="auto"/>
        </w:rPr>
        <w:t>Can create, promote their events and browse and reserve tickets for published events</w:t>
      </w:r>
    </w:p>
    <w:p w:rsidR="00927091" w:rsidRPr="005F59B7" w:rsidRDefault="00927091" w:rsidP="00927091">
      <w:pPr>
        <w:pStyle w:val="Default"/>
        <w:ind w:left="270"/>
        <w:rPr>
          <w:rFonts w:asciiTheme="minorHAnsi" w:hAnsiTheme="minorHAnsi" w:cstheme="minorHAnsi"/>
          <w:color w:val="auto"/>
        </w:rPr>
      </w:pPr>
      <w:r w:rsidRPr="005F59B7">
        <w:rPr>
          <w:rFonts w:asciiTheme="minorHAnsi" w:hAnsiTheme="minorHAnsi" w:cstheme="minorHAnsi"/>
          <w:b/>
          <w:bCs/>
          <w:color w:val="auto"/>
        </w:rPr>
        <w:t xml:space="preserve">General user: </w:t>
      </w:r>
      <w:r w:rsidRPr="005F59B7">
        <w:rPr>
          <w:rFonts w:asciiTheme="minorHAnsi" w:hAnsiTheme="minorHAnsi" w:cstheme="minorHAnsi"/>
          <w:color w:val="auto"/>
        </w:rPr>
        <w:t>Can browse published events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Pre-conditions: </w:t>
      </w:r>
      <w:r w:rsidRPr="005F59B7">
        <w:rPr>
          <w:rFonts w:asciiTheme="minorHAnsi" w:hAnsiTheme="minorHAnsi" w:cstheme="minorHAnsi"/>
          <w:color w:val="000000"/>
          <w:sz w:val="24"/>
          <w:szCs w:val="24"/>
        </w:rPr>
        <w:t>The user should select browse events tab</w:t>
      </w:r>
    </w:p>
    <w:p w:rsidR="00927091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Post-conditions: </w:t>
      </w:r>
      <w:r w:rsidRPr="005F59B7">
        <w:rPr>
          <w:rFonts w:asciiTheme="minorHAnsi" w:hAnsiTheme="minorHAnsi" w:cstheme="minorHAnsi"/>
          <w:bCs/>
          <w:color w:val="000000"/>
          <w:sz w:val="24"/>
          <w:szCs w:val="24"/>
        </w:rPr>
        <w:t>The events are sorted and displayed based on the selected filter</w:t>
      </w: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</w:p>
    <w:p w:rsidR="00927091" w:rsidRPr="005F59B7" w:rsidRDefault="00927091" w:rsidP="00927091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4"/>
          <w:szCs w:val="24"/>
        </w:rPr>
      </w:pPr>
      <w:r w:rsidRPr="005F59B7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Main Success Scenario (Basic Flow): 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  <w:r w:rsidRPr="005F59B7">
        <w:rPr>
          <w:rFonts w:asciiTheme="minorHAnsi" w:hAnsiTheme="minorHAnsi" w:cstheme="minorHAnsi"/>
        </w:rPr>
        <w:t>1. The user selects the filter by which events should be sorted and displayed</w:t>
      </w:r>
    </w:p>
    <w:p w:rsidR="00927091" w:rsidRPr="005F59B7" w:rsidRDefault="00927091" w:rsidP="00927091">
      <w:pPr>
        <w:pStyle w:val="Default"/>
        <w:rPr>
          <w:rFonts w:asciiTheme="minorHAnsi" w:hAnsiTheme="minorHAnsi" w:cstheme="minorHAnsi"/>
        </w:rPr>
      </w:pPr>
      <w:r w:rsidRPr="005F59B7">
        <w:rPr>
          <w:rFonts w:asciiTheme="minorHAnsi" w:hAnsiTheme="minorHAnsi" w:cstheme="minorHAnsi"/>
        </w:rPr>
        <w:t>2. The system displays the list of events based on the selected filter</w:t>
      </w:r>
    </w:p>
    <w:p w:rsidR="00016EBC" w:rsidRDefault="00016EBC" w:rsidP="00927091">
      <w:pPr>
        <w:spacing w:line="580" w:lineRule="atLeast"/>
        <w:ind w:left="100" w:right="5746"/>
      </w:pPr>
    </w:p>
    <w:p w:rsidR="00927091" w:rsidRDefault="00927091">
      <w:pPr>
        <w:ind w:left="100"/>
      </w:pPr>
    </w:p>
    <w:p w:rsidR="00016EBC" w:rsidRDefault="00E1221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lastRenderedPageBreak/>
        <w:t>7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 xml:space="preserve">. </w:t>
      </w:r>
      <w:r>
        <w:rPr>
          <w:rFonts w:ascii="Calibri" w:eastAsia="Calibri" w:hAnsi="Calibri" w:cs="Calibri"/>
          <w:b/>
          <w:color w:val="C00000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SY</w:t>
      </w: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TEM</w:t>
      </w: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Q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ENCE</w:t>
      </w: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DIA</w:t>
      </w: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RAM</w:t>
      </w:r>
    </w:p>
    <w:p w:rsidR="00016EBC" w:rsidRDefault="00016EBC">
      <w:pPr>
        <w:spacing w:before="11" w:line="280" w:lineRule="exact"/>
        <w:rPr>
          <w:sz w:val="28"/>
          <w:szCs w:val="28"/>
        </w:rPr>
      </w:pPr>
    </w:p>
    <w:p w:rsidR="00016EBC" w:rsidRDefault="00016EBC">
      <w:pPr>
        <w:spacing w:line="280" w:lineRule="exact"/>
        <w:ind w:left="100"/>
        <w:rPr>
          <w:rFonts w:ascii="Calibri" w:eastAsia="Calibri" w:hAnsi="Calibri" w:cs="Calibri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7</w:t>
      </w:r>
      <w:r w:rsidRPr="0005618E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 xml:space="preserve">.1 </w:t>
      </w:r>
      <w:r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 xml:space="preserve"> CREATE EVENT</w:t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0D0D0D" w:themeColor="text1" w:themeTint="F2"/>
          <w:sz w:val="24"/>
          <w:szCs w:val="24"/>
          <w:lang w:val="en-IN" w:eastAsia="en-IN"/>
        </w:rPr>
        <w:drawing>
          <wp:inline distT="0" distB="0" distL="0" distR="0">
            <wp:extent cx="5731510" cy="2353310"/>
            <wp:effectExtent l="19050" t="0" r="2540" b="0"/>
            <wp:docPr id="6" name="Picture 5" descr="Create_ev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even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t>7</w:t>
      </w:r>
      <w:r w:rsidRPr="009819DF"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t>.2 MANAGE WORKLIST</w:t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927091" w:rsidRPr="009819DF" w:rsidRDefault="00927091" w:rsidP="00927091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  <w:r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731510" cy="3524250"/>
            <wp:effectExtent l="19050" t="0" r="2540" b="0"/>
            <wp:docPr id="7" name="Picture 6" descr="Manage_Work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_Worklis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Default="00927091" w:rsidP="00927091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lastRenderedPageBreak/>
        <w:t>7</w:t>
      </w:r>
      <w:r w:rsidRPr="009819DF"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t>.3 BROWSE EVENT</w:t>
      </w:r>
    </w:p>
    <w:p w:rsidR="00927091" w:rsidRPr="009819DF" w:rsidRDefault="00927091" w:rsidP="00927091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  <w:r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4057650" cy="2181225"/>
            <wp:effectExtent l="19050" t="0" r="0" b="0"/>
            <wp:docPr id="8" name="Picture 7" descr="Browse_ev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_event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t>7</w:t>
      </w:r>
      <w:r w:rsidRPr="009819DF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.4 SEARCH EVENT</w:t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3829050" cy="1552575"/>
            <wp:effectExtent l="19050" t="0" r="0" b="0"/>
            <wp:docPr id="9" name="Picture 8" descr="Search_ev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events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t>7.5 TICKET RESERVATION</w:t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4381500" cy="2847975"/>
            <wp:effectExtent l="19050" t="0" r="0" b="0"/>
            <wp:docPr id="10" name="Picture 9" descr="Ticket_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_Reservatio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t>7.6  CANCEL RESERVATION</w:t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9819DF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4733925" cy="3390900"/>
            <wp:effectExtent l="19050" t="0" r="9525" b="0"/>
            <wp:docPr id="11" name="Picture 10" descr="Cancel_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_Reservation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Pr="00927091" w:rsidRDefault="00927091" w:rsidP="00927091">
      <w:pPr>
        <w:spacing w:before="48"/>
        <w:jc w:val="both"/>
        <w:rPr>
          <w:rFonts w:asciiTheme="minorHAnsi" w:hAnsiTheme="minorHAnsi" w:cs="Arial"/>
          <w:b/>
          <w:color w:val="C00000"/>
          <w:sz w:val="28"/>
          <w:szCs w:val="28"/>
        </w:rPr>
      </w:pPr>
      <w:r>
        <w:rPr>
          <w:rFonts w:asciiTheme="minorHAnsi" w:hAnsiTheme="minorHAnsi" w:cs="Arial"/>
          <w:b/>
          <w:color w:val="C00000"/>
          <w:sz w:val="28"/>
          <w:szCs w:val="28"/>
        </w:rPr>
        <w:lastRenderedPageBreak/>
        <w:t>8.</w:t>
      </w:r>
      <w:r w:rsidRPr="00927091">
        <w:rPr>
          <w:rFonts w:asciiTheme="minorHAnsi" w:hAnsiTheme="minorHAnsi" w:cs="Arial"/>
          <w:b/>
          <w:color w:val="C00000"/>
          <w:sz w:val="28"/>
          <w:szCs w:val="28"/>
        </w:rPr>
        <w:t>INTERACTION DIAGRAMS</w:t>
      </w:r>
    </w:p>
    <w:p w:rsidR="00927091" w:rsidRPr="0005618E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8</w:t>
      </w:r>
      <w:r w:rsidRPr="0005618E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 xml:space="preserve">.1 </w:t>
      </w:r>
      <w:r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LOGIN</w:t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731510" cy="5046980"/>
            <wp:effectExtent l="19050" t="0" r="2540" b="0"/>
            <wp:docPr id="26" name="Picture 25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>8</w:t>
      </w:r>
      <w:r w:rsidRPr="009819DF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.2 REGISTER</w:t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731510" cy="4070985"/>
            <wp:effectExtent l="19050" t="0" r="2540" b="0"/>
            <wp:docPr id="27" name="Picture 26" descr="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>8.3 CREATE EVENT</w:t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9819DF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731510" cy="6513195"/>
            <wp:effectExtent l="19050" t="0" r="2540" b="0"/>
            <wp:docPr id="22" name="Picture 21" descr="CreateEven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Event (1)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Default="000E04BD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lastRenderedPageBreak/>
        <w:t>8</w:t>
      </w:r>
      <w:r w:rsidR="00927091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.4</w:t>
      </w:r>
      <w:r w:rsidR="00927091" w:rsidRPr="0005618E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 xml:space="preserve"> MANAGE WORKLIST</w:t>
      </w:r>
    </w:p>
    <w:p w:rsidR="00927091" w:rsidRPr="0005618E" w:rsidRDefault="00927091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731510" cy="3416935"/>
            <wp:effectExtent l="19050" t="0" r="2540" b="0"/>
            <wp:docPr id="23" name="Picture 22" descr="Manage Work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Worklist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0E04BD" w:rsidP="00927091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lastRenderedPageBreak/>
        <w:t>8</w:t>
      </w:r>
      <w:r w:rsidR="00927091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.5</w:t>
      </w:r>
      <w:r w:rsidR="00927091" w:rsidRPr="0005618E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 xml:space="preserve"> BROWSE EVENTS</w:t>
      </w: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731510" cy="3291205"/>
            <wp:effectExtent l="19050" t="0" r="2540" b="0"/>
            <wp:docPr id="24" name="Picture 23" descr="Browse Ev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 Events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0E04BD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>8</w:t>
      </w:r>
      <w:r w:rsidR="00927091" w:rsidRPr="009819DF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.</w:t>
      </w:r>
      <w:r w:rsidR="00927091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6</w:t>
      </w:r>
      <w:r w:rsidR="00927091" w:rsidRPr="009819DF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 SEARCH EVENTS</w:t>
      </w:r>
    </w:p>
    <w:p w:rsidR="00927091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9819DF" w:rsidRDefault="00927091" w:rsidP="00927091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731510" cy="4574540"/>
            <wp:effectExtent l="19050" t="0" r="2540" b="0"/>
            <wp:docPr id="25" name="Picture 24" descr="Search Ev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Events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Pr="0005618E" w:rsidRDefault="00927091" w:rsidP="00927091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0E04BD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  <w:r>
        <w:rPr>
          <w:rFonts w:asciiTheme="minorHAnsi" w:hAnsiTheme="minorHAnsi" w:cs="Arial"/>
          <w:b/>
          <w:color w:val="000000" w:themeColor="text1"/>
          <w:sz w:val="24"/>
          <w:szCs w:val="24"/>
        </w:rPr>
        <w:lastRenderedPageBreak/>
        <w:t>8</w:t>
      </w:r>
      <w:r w:rsidR="00927091">
        <w:rPr>
          <w:rFonts w:asciiTheme="minorHAnsi" w:hAnsiTheme="minorHAnsi" w:cs="Arial"/>
          <w:b/>
          <w:color w:val="000000" w:themeColor="text1"/>
          <w:sz w:val="24"/>
          <w:szCs w:val="24"/>
        </w:rPr>
        <w:t>.7 TICKET RESERVATION</w:t>
      </w: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  <w:r>
        <w:rPr>
          <w:rFonts w:asciiTheme="minorHAnsi" w:hAnsiTheme="minorHAnsi" w:cs="Arial"/>
          <w:b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>
            <wp:extent cx="5731510" cy="3328670"/>
            <wp:effectExtent l="19050" t="0" r="2540" b="0"/>
            <wp:docPr id="28" name="Picture 27" descr="Ticket 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 Reservatio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Pr="0005618E" w:rsidRDefault="00927091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</w:p>
    <w:p w:rsidR="00927091" w:rsidRPr="005B5FC0" w:rsidRDefault="000E04BD" w:rsidP="00927091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  <w:r>
        <w:rPr>
          <w:rFonts w:asciiTheme="minorHAnsi" w:hAnsiTheme="minorHAnsi" w:cs="Arial"/>
          <w:b/>
          <w:color w:val="000000" w:themeColor="text1"/>
          <w:sz w:val="24"/>
          <w:szCs w:val="24"/>
        </w:rPr>
        <w:t>8</w:t>
      </w:r>
      <w:r w:rsidR="00927091" w:rsidRPr="005B5FC0">
        <w:rPr>
          <w:rFonts w:asciiTheme="minorHAnsi" w:hAnsiTheme="minorHAnsi" w:cs="Arial"/>
          <w:b/>
          <w:color w:val="000000" w:themeColor="text1"/>
          <w:sz w:val="24"/>
          <w:szCs w:val="24"/>
        </w:rPr>
        <w:t>.8 CANCEL RESERVATION</w:t>
      </w:r>
    </w:p>
    <w:p w:rsidR="00927091" w:rsidRDefault="00927091" w:rsidP="00927091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</w:p>
    <w:p w:rsidR="00927091" w:rsidRDefault="00927091" w:rsidP="00927091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</w:p>
    <w:p w:rsidR="00927091" w:rsidRPr="0005618E" w:rsidRDefault="00927091" w:rsidP="00927091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  <w:r>
        <w:rPr>
          <w:rFonts w:asciiTheme="minorHAnsi" w:hAnsiTheme="minorHAnsi" w:cs="Arial"/>
          <w:b/>
          <w:noProof/>
          <w:color w:val="C00000"/>
          <w:sz w:val="24"/>
          <w:szCs w:val="24"/>
          <w:lang w:val="en-IN" w:eastAsia="en-IN"/>
        </w:rPr>
        <w:drawing>
          <wp:inline distT="0" distB="0" distL="0" distR="0">
            <wp:extent cx="5731510" cy="3599180"/>
            <wp:effectExtent l="19050" t="0" r="2540" b="0"/>
            <wp:docPr id="29" name="Picture 28" descr="Cancel 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 Reservation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Default="00927091" w:rsidP="00927091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</w:p>
    <w:p w:rsidR="00D2399C" w:rsidRDefault="00D2399C">
      <w:pPr>
        <w:spacing w:before="41"/>
        <w:ind w:left="100"/>
        <w:rPr>
          <w:rFonts w:asciiTheme="minorHAnsi" w:hAnsiTheme="minorHAnsi" w:cs="Arial"/>
          <w:b/>
          <w:color w:val="C00000"/>
          <w:sz w:val="24"/>
          <w:szCs w:val="24"/>
        </w:rPr>
      </w:pPr>
    </w:p>
    <w:p w:rsidR="00016EBC" w:rsidRDefault="00016EBC">
      <w:pPr>
        <w:spacing w:before="41"/>
        <w:ind w:left="100"/>
        <w:rPr>
          <w:rFonts w:ascii="Calibri" w:eastAsia="Calibri" w:hAnsi="Calibri" w:cs="Calibri"/>
          <w:sz w:val="28"/>
          <w:szCs w:val="28"/>
        </w:rPr>
      </w:pPr>
      <w:r w:rsidRPr="00016EBC">
        <w:lastRenderedPageBreak/>
        <w:pict>
          <v:group id="_x0000_s1079" style="position:absolute;left:0;text-align:left;margin-left:23.95pt;margin-top:23.7pt;width:547.5pt;height:794.6pt;z-index:-1089;mso-position-horizontal-relative:page;mso-position-vertical-relative:page" coordorigin="479,474" coordsize="10950,15892">
            <v:shape id="_x0000_s1083" style="position:absolute;left:490;top:485;width:10929;height:0" coordorigin="490,485" coordsize="10929,0" path="m490,485r10929,e" filled="f" strokeweight=".58pt">
              <v:path arrowok="t"/>
            </v:shape>
            <v:shape id="_x0000_s1082" style="position:absolute;left:485;top:480;width:0;height:15880" coordorigin="485,480" coordsize="0,15880" path="m485,480r,15880e" filled="f" strokeweight=".58pt">
              <v:path arrowok="t"/>
            </v:shape>
            <v:shape id="_x0000_s1081" style="position:absolute;left:11424;top:480;width:0;height:15880" coordorigin="11424,480" coordsize="0,15880" path="m11424,480r,15880e" filled="f" strokeweight=".58pt">
              <v:path arrowok="t"/>
            </v:shape>
            <v:shape id="_x0000_s1080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Pr="00016EBC">
        <w:pict>
          <v:group id="_x0000_s1061" style="position:absolute;left:0;text-align:left;margin-left:23.95pt;margin-top:23.7pt;width:547.5pt;height:794.6pt;z-index:-1086;mso-position-horizontal-relative:page;mso-position-vertical-relative:page" coordorigin="479,474" coordsize="10950,15892">
            <v:shape id="_x0000_s1065" style="position:absolute;left:490;top:485;width:10929;height:0" coordorigin="490,485" coordsize="10929,0" path="m490,485r10929,e" filled="f" strokeweight=".58pt">
              <v:path arrowok="t"/>
            </v:shape>
            <v:shape id="_x0000_s1064" style="position:absolute;left:485;top:480;width:0;height:15880" coordorigin="485,480" coordsize="0,15880" path="m485,480r,15880e" filled="f" strokeweight=".58pt">
              <v:path arrowok="t"/>
            </v:shape>
            <v:shape id="_x0000_s1063" style="position:absolute;left:11424;top:480;width:0;height:15880" coordorigin="11424,480" coordsize="0,15880" path="m11424,480r,15880e" filled="f" strokeweight=".58pt">
              <v:path arrowok="t"/>
            </v:shape>
            <v:shape id="_x0000_s1062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9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 xml:space="preserve">. </w:t>
      </w:r>
      <w:r w:rsidR="00E12212">
        <w:rPr>
          <w:rFonts w:ascii="Calibri" w:eastAsia="Calibri" w:hAnsi="Calibri" w:cs="Calibri"/>
          <w:b/>
          <w:color w:val="C00000"/>
          <w:spacing w:val="17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OP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E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RATION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CON</w:t>
      </w:r>
      <w:r w:rsidR="00E12212">
        <w:rPr>
          <w:rFonts w:ascii="Calibri" w:eastAsia="Calibri" w:hAnsi="Calibri" w:cs="Calibri"/>
          <w:b/>
          <w:color w:val="C00000"/>
          <w:spacing w:val="-3"/>
          <w:sz w:val="28"/>
          <w:szCs w:val="28"/>
        </w:rPr>
        <w:t>T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R</w:t>
      </w:r>
      <w:r w:rsidR="00E12212"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A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CT</w:t>
      </w:r>
    </w:p>
    <w:p w:rsidR="00016EBC" w:rsidRDefault="00016EBC">
      <w:pPr>
        <w:spacing w:before="7" w:line="180" w:lineRule="exact"/>
        <w:rPr>
          <w:sz w:val="18"/>
          <w:szCs w:val="18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 xml:space="preserve">:                  </w:t>
      </w:r>
      <w:r>
        <w:rPr>
          <w:rFonts w:ascii="Calibri" w:eastAsia="Calibri" w:hAnsi="Calibri" w:cs="Calibri"/>
          <w:b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Crea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:                  </w:t>
      </w:r>
      <w:r>
        <w:rPr>
          <w:rFonts w:ascii="Calibri" w:eastAsia="Calibri" w:hAnsi="Calibri" w:cs="Calibri"/>
          <w:b/>
          <w:spacing w:val="4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Cre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proofErr w:type="spellEnd"/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varch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varch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:rsidR="00016EBC" w:rsidRDefault="00E12212">
      <w:pPr>
        <w:ind w:left="1502" w:right="5725"/>
        <w:jc w:val="center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varch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e: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e)</w:t>
      </w: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ce:        </w:t>
      </w:r>
      <w:r>
        <w:rPr>
          <w:rFonts w:ascii="Calibri" w:eastAsia="Calibri" w:hAnsi="Calibri" w:cs="Calibri"/>
          <w:b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ond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s:            </w:t>
      </w:r>
      <w:r>
        <w:rPr>
          <w:rFonts w:ascii="Calibri" w:eastAsia="Calibri" w:hAnsi="Calibri" w:cs="Calibri"/>
          <w:b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logg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</w:p>
    <w:p w:rsidR="00016EBC" w:rsidRDefault="00E12212">
      <w:pPr>
        <w:ind w:left="2260" w:right="3884" w:hanging="21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Post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s:         </w:t>
      </w:r>
      <w:r>
        <w:rPr>
          <w:rFonts w:ascii="Calibri" w:eastAsia="Calibri" w:hAnsi="Calibri" w:cs="Calibri"/>
          <w:b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 Work List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EV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are associa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before="19" w:line="260" w:lineRule="exact"/>
        <w:rPr>
          <w:sz w:val="26"/>
          <w:szCs w:val="26"/>
        </w:rPr>
      </w:pP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 xml:space="preserve">:                  </w:t>
      </w:r>
      <w:r>
        <w:rPr>
          <w:rFonts w:ascii="Calibri" w:eastAsia="Calibri" w:hAnsi="Calibri" w:cs="Calibri"/>
          <w:b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list</w:t>
      </w:r>
      <w:proofErr w:type="spellEnd"/>
    </w:p>
    <w:p w:rsidR="00016EBC" w:rsidRDefault="00E12212">
      <w:pPr>
        <w:ind w:left="1540" w:right="1587" w:hanging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:                  </w:t>
      </w:r>
      <w:r>
        <w:rPr>
          <w:rFonts w:ascii="Calibri" w:eastAsia="Calibri" w:hAnsi="Calibri" w:cs="Calibri"/>
          <w:b/>
          <w:spacing w:val="47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age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Lis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(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e: </w:t>
      </w:r>
      <w:proofErr w:type="spellStart"/>
      <w:r>
        <w:rPr>
          <w:rFonts w:ascii="Calibri" w:eastAsia="Calibri" w:hAnsi="Calibri" w:cs="Calibri"/>
          <w:sz w:val="24"/>
          <w:szCs w:val="24"/>
        </w:rPr>
        <w:t>varch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</w:t>
      </w:r>
      <w:proofErr w:type="spellEnd"/>
      <w:r>
        <w:rPr>
          <w:rFonts w:ascii="Calibri" w:eastAsia="Calibri" w:hAnsi="Calibri" w:cs="Calibri"/>
          <w:sz w:val="24"/>
          <w:szCs w:val="24"/>
        </w:rPr>
        <w:t>, Loca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varch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proofErr w:type="spellEnd"/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e: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e)</w:t>
      </w:r>
    </w:p>
    <w:p w:rsidR="00016EBC" w:rsidRDefault="00E12212">
      <w:pPr>
        <w:spacing w:before="2"/>
        <w:ind w:left="100" w:right="199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ce:         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ase: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Reje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est </w:t>
      </w:r>
      <w:r>
        <w:rPr>
          <w:rFonts w:ascii="Calibri" w:eastAsia="Calibri" w:hAnsi="Calibri" w:cs="Calibri"/>
          <w:b/>
          <w:sz w:val="24"/>
          <w:szCs w:val="24"/>
        </w:rPr>
        <w:t>Pr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ond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s:            </w:t>
      </w:r>
      <w:r>
        <w:rPr>
          <w:rFonts w:ascii="Calibri" w:eastAsia="Calibri" w:hAnsi="Calibri" w:cs="Calibri"/>
          <w:b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Work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Pos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s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:          </w:t>
      </w:r>
      <w:r>
        <w:rPr>
          <w:rFonts w:ascii="Calibri" w:eastAsia="Calibri" w:hAnsi="Calibri" w:cs="Calibri"/>
          <w:b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ect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ged</w:t>
      </w:r>
    </w:p>
    <w:p w:rsidR="00016EBC" w:rsidRDefault="00016EBC">
      <w:pPr>
        <w:spacing w:before="7" w:line="120" w:lineRule="exact"/>
        <w:rPr>
          <w:sz w:val="12"/>
          <w:szCs w:val="12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D2399C" w:rsidRDefault="00D2399C">
      <w:pPr>
        <w:ind w:left="100"/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</w:pPr>
    </w:p>
    <w:p w:rsidR="00D2399C" w:rsidRDefault="00D2399C">
      <w:pPr>
        <w:ind w:left="100"/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</w:pPr>
    </w:p>
    <w:p w:rsidR="00016EBC" w:rsidRDefault="00E12212" w:rsidP="00D2399C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10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.</w:t>
      </w:r>
      <w:r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Supp</w:t>
      </w:r>
      <w:r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y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Sp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ec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if</w:t>
      </w:r>
      <w:r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on</w:t>
      </w:r>
    </w:p>
    <w:p w:rsidR="00016EBC" w:rsidRDefault="00016EBC">
      <w:pPr>
        <w:spacing w:before="11" w:line="280" w:lineRule="exact"/>
        <w:rPr>
          <w:sz w:val="28"/>
          <w:szCs w:val="28"/>
        </w:rPr>
      </w:pPr>
    </w:p>
    <w:p w:rsidR="00016EBC" w:rsidRDefault="00E12212">
      <w:pPr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>
        <w:rPr>
          <w:color w:val="212121"/>
          <w:sz w:val="24"/>
          <w:szCs w:val="24"/>
        </w:rPr>
        <w:t xml:space="preserve">   </w:t>
      </w:r>
      <w:r>
        <w:rPr>
          <w:color w:val="212121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is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z w:val="24"/>
          <w:szCs w:val="24"/>
        </w:rPr>
        <w:t>gram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all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la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212121"/>
          <w:sz w:val="24"/>
          <w:szCs w:val="24"/>
        </w:rPr>
        <w:t>or</w:t>
      </w:r>
      <w:r>
        <w:rPr>
          <w:rFonts w:ascii="Calibri" w:eastAsia="Calibri" w:hAnsi="Calibri" w:cs="Calibri"/>
          <w:color w:val="212121"/>
          <w:spacing w:val="5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z w:val="24"/>
          <w:szCs w:val="24"/>
        </w:rPr>
        <w:t>s.</w:t>
      </w:r>
    </w:p>
    <w:p w:rsidR="00016EBC" w:rsidRDefault="00E12212">
      <w:pPr>
        <w:spacing w:before="2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>
        <w:rPr>
          <w:color w:val="212121"/>
          <w:sz w:val="24"/>
          <w:szCs w:val="24"/>
        </w:rPr>
        <w:t xml:space="preserve">   </w:t>
      </w:r>
      <w:r>
        <w:rPr>
          <w:color w:val="212121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is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z w:val="24"/>
          <w:szCs w:val="24"/>
        </w:rPr>
        <w:t>gram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ernet Ex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lo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z w:val="24"/>
          <w:szCs w:val="24"/>
        </w:rPr>
        <w:t>er,</w:t>
      </w:r>
      <w:r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G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oo</w:t>
      </w:r>
      <w:r>
        <w:rPr>
          <w:rFonts w:ascii="Calibri" w:eastAsia="Calibri" w:hAnsi="Calibri" w:cs="Calibri"/>
          <w:color w:val="212121"/>
          <w:sz w:val="24"/>
          <w:szCs w:val="24"/>
        </w:rPr>
        <w:t>gle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Chrom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z w:val="24"/>
          <w:szCs w:val="24"/>
        </w:rPr>
        <w:t>,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212121"/>
          <w:sz w:val="24"/>
          <w:szCs w:val="24"/>
        </w:rPr>
        <w:t>ari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F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color w:val="21212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color w:val="212121"/>
          <w:sz w:val="24"/>
          <w:szCs w:val="24"/>
        </w:rPr>
        <w:t>.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>
        <w:rPr>
          <w:color w:val="212121"/>
          <w:sz w:val="24"/>
          <w:szCs w:val="24"/>
        </w:rPr>
        <w:t xml:space="preserve">   </w:t>
      </w:r>
      <w:r>
        <w:rPr>
          <w:color w:val="212121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z w:val="24"/>
          <w:szCs w:val="24"/>
        </w:rPr>
        <w:t>evel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er</w:t>
      </w:r>
      <w:r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color w:val="212121"/>
          <w:sz w:val="24"/>
          <w:szCs w:val="24"/>
        </w:rPr>
        <w:t>ill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give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color w:val="212121"/>
          <w:sz w:val="24"/>
          <w:szCs w:val="24"/>
        </w:rPr>
        <w:t>al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at ex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lai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ow</w:t>
      </w:r>
      <w:r>
        <w:rPr>
          <w:rFonts w:ascii="Calibri" w:eastAsia="Calibri" w:hAnsi="Calibri" w:cs="Calibri"/>
          <w:color w:val="212121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color w:val="212121"/>
          <w:sz w:val="24"/>
          <w:szCs w:val="24"/>
        </w:rPr>
        <w:t>se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is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z w:val="24"/>
          <w:szCs w:val="24"/>
        </w:rPr>
        <w:t>gram.</w:t>
      </w: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before="16" w:line="220" w:lineRule="exact"/>
        <w:rPr>
          <w:sz w:val="22"/>
          <w:szCs w:val="22"/>
        </w:rPr>
      </w:pPr>
    </w:p>
    <w:p w:rsidR="00016EBC" w:rsidRDefault="00E12212" w:rsidP="00D2399C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11</w:t>
      </w:r>
      <w:r>
        <w:rPr>
          <w:rFonts w:ascii="Calibri" w:eastAsia="Calibri" w:hAnsi="Calibri" w:cs="Calibri"/>
          <w:b/>
          <w:color w:val="C00000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Te</w:t>
      </w: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g</w:t>
      </w:r>
    </w:p>
    <w:p w:rsidR="00016EBC" w:rsidRDefault="00016EBC">
      <w:pPr>
        <w:spacing w:before="10" w:line="180" w:lineRule="exact"/>
        <w:rPr>
          <w:sz w:val="18"/>
          <w:szCs w:val="18"/>
        </w:rPr>
      </w:pPr>
    </w:p>
    <w:p w:rsidR="00016EBC" w:rsidRDefault="00016EBC">
      <w:pPr>
        <w:spacing w:line="200" w:lineRule="exact"/>
      </w:pPr>
    </w:p>
    <w:p w:rsidR="00016EBC" w:rsidRDefault="00E12212">
      <w:pPr>
        <w:ind w:left="100" w:right="8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212121"/>
          <w:sz w:val="24"/>
          <w:szCs w:val="24"/>
        </w:rPr>
        <w:t>Tes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g</w:t>
      </w:r>
      <w:r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is</w:t>
      </w:r>
      <w:r>
        <w:rPr>
          <w:rFonts w:ascii="Calibri" w:eastAsia="Calibri" w:hAnsi="Calibri" w:cs="Calibri"/>
          <w:color w:val="212121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3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ft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color w:val="212121"/>
          <w:sz w:val="24"/>
          <w:szCs w:val="24"/>
        </w:rPr>
        <w:t>are</w:t>
      </w:r>
      <w:r>
        <w:rPr>
          <w:rFonts w:ascii="Calibri" w:eastAsia="Calibri" w:hAnsi="Calibri" w:cs="Calibri"/>
          <w:color w:val="212121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212121"/>
          <w:sz w:val="24"/>
          <w:szCs w:val="24"/>
        </w:rPr>
        <w:t>eck</w:t>
      </w:r>
      <w:r>
        <w:rPr>
          <w:rFonts w:ascii="Calibri" w:eastAsia="Calibri" w:hAnsi="Calibri" w:cs="Calibri"/>
          <w:color w:val="212121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if</w:t>
      </w:r>
      <w:r>
        <w:rPr>
          <w:rFonts w:ascii="Calibri" w:eastAsia="Calibri" w:hAnsi="Calibri" w:cs="Calibri"/>
          <w:color w:val="212121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z w:val="24"/>
          <w:szCs w:val="24"/>
        </w:rPr>
        <w:t>ali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y</w:t>
      </w:r>
      <w:r>
        <w:rPr>
          <w:rFonts w:ascii="Calibri" w:eastAsia="Calibri" w:hAnsi="Calibri" w:cs="Calibri"/>
          <w:color w:val="212121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is</w:t>
      </w:r>
      <w:r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ma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color w:val="212121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im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le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is ac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212121"/>
          <w:sz w:val="24"/>
          <w:szCs w:val="24"/>
        </w:rPr>
        <w:t>or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g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z w:val="24"/>
          <w:szCs w:val="24"/>
        </w:rPr>
        <w:t>ire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s s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ed 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z w:val="24"/>
          <w:szCs w:val="24"/>
        </w:rPr>
        <w:t>rl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z w:val="24"/>
          <w:szCs w:val="24"/>
        </w:rPr>
        <w:t>er.</w:t>
      </w:r>
    </w:p>
    <w:p w:rsidR="00016EBC" w:rsidRDefault="00016EBC">
      <w:pPr>
        <w:spacing w:before="12" w:line="280" w:lineRule="exact"/>
        <w:rPr>
          <w:sz w:val="28"/>
          <w:szCs w:val="28"/>
        </w:rPr>
      </w:pPr>
    </w:p>
    <w:p w:rsidR="00016EBC" w:rsidRDefault="00E12212">
      <w:pPr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>
        <w:rPr>
          <w:color w:val="212121"/>
          <w:sz w:val="24"/>
          <w:szCs w:val="24"/>
        </w:rPr>
        <w:t xml:space="preserve">   </w:t>
      </w:r>
      <w:r>
        <w:rPr>
          <w:color w:val="212121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z w:val="24"/>
          <w:szCs w:val="24"/>
        </w:rPr>
        <w:t>ire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21212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g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z w:val="24"/>
          <w:szCs w:val="24"/>
        </w:rPr>
        <w:t xml:space="preserve">ed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z w:val="24"/>
          <w:szCs w:val="24"/>
        </w:rPr>
        <w:t>esi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color w:val="21212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z w:val="24"/>
          <w:szCs w:val="24"/>
        </w:rPr>
        <w:t>evel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t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>
        <w:rPr>
          <w:color w:val="212121"/>
          <w:sz w:val="24"/>
          <w:szCs w:val="24"/>
        </w:rPr>
        <w:t xml:space="preserve">   </w:t>
      </w:r>
      <w:r>
        <w:rPr>
          <w:color w:val="212121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Wor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color w:val="212121"/>
          <w:sz w:val="24"/>
          <w:szCs w:val="24"/>
        </w:rPr>
        <w:t xml:space="preserve">s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fo</w:t>
      </w:r>
      <w:r>
        <w:rPr>
          <w:rFonts w:ascii="Calibri" w:eastAsia="Calibri" w:hAnsi="Calibri" w:cs="Calibri"/>
          <w:color w:val="21212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color w:val="212121"/>
          <w:sz w:val="24"/>
          <w:szCs w:val="24"/>
        </w:rPr>
        <w:t>orr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212121"/>
          <w:sz w:val="24"/>
          <w:szCs w:val="24"/>
        </w:rPr>
        <w:t>t i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z w:val="24"/>
          <w:szCs w:val="24"/>
        </w:rPr>
        <w:t>les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212121"/>
          <w:sz w:val="24"/>
          <w:szCs w:val="24"/>
        </w:rPr>
        <w:t>orr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color w:val="21212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put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</w:p>
    <w:p w:rsidR="00016EBC" w:rsidRDefault="00E12212">
      <w:pPr>
        <w:spacing w:before="1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>
        <w:rPr>
          <w:color w:val="212121"/>
          <w:sz w:val="24"/>
          <w:szCs w:val="24"/>
        </w:rPr>
        <w:t xml:space="preserve">   </w:t>
      </w:r>
      <w:r>
        <w:rPr>
          <w:color w:val="212121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Get</w:t>
      </w:r>
      <w:r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em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se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color w:val="212121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 xml:space="preserve">in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ime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212121"/>
          <w:sz w:val="24"/>
          <w:szCs w:val="24"/>
        </w:rPr>
        <w:t>ra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z w:val="24"/>
          <w:szCs w:val="24"/>
        </w:rPr>
        <w:t>e.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>
        <w:rPr>
          <w:color w:val="212121"/>
          <w:sz w:val="24"/>
          <w:szCs w:val="24"/>
        </w:rPr>
        <w:t xml:space="preserve">   </w:t>
      </w:r>
      <w:r>
        <w:rPr>
          <w:color w:val="212121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Ac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ieves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ol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goal.</w:t>
      </w: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before="16" w:line="220" w:lineRule="exact"/>
        <w:rPr>
          <w:sz w:val="22"/>
          <w:szCs w:val="22"/>
        </w:rPr>
      </w:pP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color w:val="0D0D0D"/>
          <w:sz w:val="24"/>
          <w:szCs w:val="24"/>
        </w:rPr>
        <w:lastRenderedPageBreak/>
        <w:t>1</w:t>
      </w:r>
      <w:r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b/>
          <w:color w:val="0D0D0D"/>
          <w:sz w:val="24"/>
          <w:szCs w:val="24"/>
        </w:rPr>
        <w:t xml:space="preserve">.1 </w:t>
      </w:r>
      <w:r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color w:val="0D0D0D"/>
          <w:sz w:val="24"/>
          <w:szCs w:val="24"/>
        </w:rPr>
        <w:t>st</w:t>
      </w:r>
      <w:r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0D0D0D"/>
          <w:sz w:val="24"/>
          <w:szCs w:val="24"/>
        </w:rPr>
        <w:t>Plans</w:t>
      </w:r>
    </w:p>
    <w:p w:rsidR="00016EBC" w:rsidRDefault="00016EBC">
      <w:pPr>
        <w:spacing w:before="8" w:line="280" w:lineRule="exact"/>
        <w:rPr>
          <w:sz w:val="28"/>
          <w:szCs w:val="28"/>
        </w:rPr>
      </w:pPr>
    </w:p>
    <w:p w:rsidR="00016EBC" w:rsidRDefault="00E12212">
      <w:pPr>
        <w:spacing w:line="280" w:lineRule="exact"/>
        <w:ind w:left="100" w:right="8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21212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color w:val="212121"/>
          <w:sz w:val="24"/>
          <w:szCs w:val="24"/>
        </w:rPr>
        <w:t>oll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color w:val="212121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g</w:t>
      </w:r>
      <w:r>
        <w:rPr>
          <w:rFonts w:ascii="Calibri" w:eastAsia="Calibri" w:hAnsi="Calibri" w:cs="Calibri"/>
          <w:color w:val="212121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ac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ivi</w:t>
      </w:r>
      <w:r>
        <w:rPr>
          <w:rFonts w:ascii="Calibri" w:eastAsia="Calibri" w:hAnsi="Calibri" w:cs="Calibri"/>
          <w:color w:val="212121"/>
          <w:spacing w:val="3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ies</w:t>
      </w:r>
      <w:r>
        <w:rPr>
          <w:rFonts w:ascii="Calibri" w:eastAsia="Calibri" w:hAnsi="Calibri" w:cs="Calibri"/>
          <w:color w:val="212121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est</w:t>
      </w:r>
      <w:r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212121"/>
          <w:sz w:val="24"/>
          <w:szCs w:val="24"/>
        </w:rPr>
        <w:t>ases</w:t>
      </w:r>
      <w:r>
        <w:rPr>
          <w:rFonts w:ascii="Calibri" w:eastAsia="Calibri" w:hAnsi="Calibri" w:cs="Calibri"/>
          <w:color w:val="212121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are</w:t>
      </w:r>
      <w:r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z w:val="24"/>
          <w:szCs w:val="24"/>
        </w:rPr>
        <w:t>sed</w:t>
      </w:r>
      <w:r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color w:val="212121"/>
          <w:sz w:val="24"/>
          <w:szCs w:val="24"/>
        </w:rPr>
        <w:t>eck</w:t>
      </w:r>
      <w:r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color w:val="212121"/>
          <w:sz w:val="24"/>
          <w:szCs w:val="24"/>
        </w:rPr>
        <w:t>ali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y</w:t>
      </w:r>
      <w:r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z w:val="24"/>
          <w:szCs w:val="24"/>
        </w:rPr>
        <w:t>f</w:t>
      </w:r>
      <w:r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color w:val="21212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z w:val="24"/>
          <w:szCs w:val="24"/>
        </w:rPr>
        <w:t>d</w:t>
      </w:r>
      <w:r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o</w:t>
      </w:r>
      <w:r>
        <w:rPr>
          <w:rFonts w:ascii="Calibri" w:eastAsia="Calibri" w:hAnsi="Calibri" w:cs="Calibri"/>
          <w:color w:val="212121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z w:val="24"/>
          <w:szCs w:val="24"/>
        </w:rPr>
        <w:t xml:space="preserve">ap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im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color w:val="212121"/>
          <w:sz w:val="24"/>
          <w:szCs w:val="24"/>
        </w:rPr>
        <w:t>l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z w:val="24"/>
          <w:szCs w:val="24"/>
        </w:rPr>
        <w:t>ment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z w:val="24"/>
          <w:szCs w:val="24"/>
        </w:rPr>
        <w:t>on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color w:val="212121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color w:val="212121"/>
          <w:sz w:val="24"/>
          <w:szCs w:val="24"/>
        </w:rPr>
        <w:t>i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 xml:space="preserve">of 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color w:val="212121"/>
          <w:sz w:val="24"/>
          <w:szCs w:val="24"/>
        </w:rPr>
        <w:t>s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color w:val="212121"/>
          <w:sz w:val="24"/>
          <w:szCs w:val="24"/>
        </w:rPr>
        <w:t>e</w:t>
      </w:r>
      <w:r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color w:val="212121"/>
          <w:sz w:val="24"/>
          <w:szCs w:val="24"/>
        </w:rPr>
        <w:t>.</w:t>
      </w:r>
    </w:p>
    <w:p w:rsidR="005E64B2" w:rsidRDefault="005E64B2">
      <w:pPr>
        <w:ind w:left="100"/>
        <w:rPr>
          <w:sz w:val="28"/>
          <w:szCs w:val="28"/>
        </w:rPr>
      </w:pPr>
    </w:p>
    <w:p w:rsidR="005E64B2" w:rsidRDefault="00E12212">
      <w:pPr>
        <w:ind w:left="100"/>
        <w:rPr>
          <w:rFonts w:ascii="Calibri" w:eastAsia="Calibri" w:hAnsi="Calibri" w:cs="Calibri"/>
          <w:b/>
          <w:color w:val="0D0D0D"/>
          <w:sz w:val="24"/>
          <w:szCs w:val="24"/>
        </w:rPr>
      </w:pPr>
      <w:r>
        <w:rPr>
          <w:rFonts w:ascii="Calibri" w:eastAsia="Calibri" w:hAnsi="Calibri" w:cs="Calibri"/>
          <w:b/>
          <w:color w:val="0D0D0D"/>
          <w:sz w:val="24"/>
          <w:szCs w:val="24"/>
        </w:rPr>
        <w:t>1</w:t>
      </w:r>
      <w:r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b/>
          <w:color w:val="0D0D0D"/>
          <w:sz w:val="24"/>
          <w:szCs w:val="24"/>
        </w:rPr>
        <w:t>.2 Un</w:t>
      </w:r>
      <w:r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color w:val="0D0D0D"/>
          <w:sz w:val="24"/>
          <w:szCs w:val="24"/>
        </w:rPr>
        <w:t>t</w:t>
      </w:r>
      <w:r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color w:val="0D0D0D"/>
          <w:sz w:val="24"/>
          <w:szCs w:val="24"/>
        </w:rPr>
        <w:t>s</w:t>
      </w:r>
      <w:r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in</w:t>
      </w:r>
      <w:r w:rsidR="005E64B2">
        <w:rPr>
          <w:rFonts w:ascii="Calibri" w:eastAsia="Calibri" w:hAnsi="Calibri" w:cs="Calibri"/>
          <w:b/>
          <w:color w:val="0D0D0D"/>
          <w:sz w:val="24"/>
          <w:szCs w:val="24"/>
        </w:rPr>
        <w:t>g</w:t>
      </w:r>
    </w:p>
    <w:p w:rsidR="005E64B2" w:rsidRDefault="005E64B2">
      <w:pPr>
        <w:ind w:left="100"/>
        <w:rPr>
          <w:rFonts w:ascii="Calibri" w:eastAsia="Calibri" w:hAnsi="Calibri" w:cs="Calibri"/>
          <w:b/>
          <w:color w:val="0D0D0D"/>
          <w:sz w:val="24"/>
          <w:szCs w:val="24"/>
        </w:rPr>
      </w:pPr>
    </w:p>
    <w:p w:rsidR="005E64B2" w:rsidRPr="005E64B2" w:rsidRDefault="005E64B2" w:rsidP="005E64B2">
      <w:pPr>
        <w:pStyle w:val="ListParagraph"/>
        <w:numPr>
          <w:ilvl w:val="0"/>
          <w:numId w:val="9"/>
        </w:num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5E64B2">
        <w:rPr>
          <w:rFonts w:ascii="Calibri" w:eastAsia="Calibri" w:hAnsi="Calibri" w:cs="Calibri"/>
          <w:color w:val="000000" w:themeColor="text1"/>
          <w:sz w:val="24"/>
          <w:szCs w:val="24"/>
        </w:rPr>
        <w:t>Unit testing is done for each use case.</w:t>
      </w:r>
    </w:p>
    <w:p w:rsidR="005E64B2" w:rsidRPr="005E64B2" w:rsidRDefault="005E64B2" w:rsidP="005E64B2">
      <w:pPr>
        <w:pStyle w:val="ListParagraph"/>
        <w:numPr>
          <w:ilvl w:val="0"/>
          <w:numId w:val="9"/>
        </w:numPr>
        <w:rPr>
          <w:rFonts w:ascii="Calibri" w:eastAsia="Calibri" w:hAnsi="Calibri" w:cs="Calibri"/>
          <w:color w:val="000000" w:themeColor="text1"/>
          <w:sz w:val="24"/>
          <w:szCs w:val="24"/>
        </w:rPr>
        <w:sectPr w:rsidR="005E64B2" w:rsidRPr="005E64B2" w:rsidSect="00D2399C">
          <w:footerReference w:type="default" r:id="rId25"/>
          <w:pgSz w:w="11920" w:h="16840"/>
          <w:pgMar w:top="1440" w:right="1440" w:bottom="1440" w:left="1440" w:header="0" w:footer="75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3"/>
          <w:cols w:space="720"/>
          <w:docGrid w:linePitch="272"/>
        </w:sectPr>
      </w:pPr>
      <w:r w:rsidRPr="005E64B2">
        <w:rPr>
          <w:rFonts w:ascii="Calibri" w:eastAsia="Calibri" w:hAnsi="Calibri" w:cs="Calibri"/>
          <w:color w:val="000000" w:themeColor="text1"/>
          <w:sz w:val="24"/>
          <w:szCs w:val="24"/>
        </w:rPr>
        <w:t>Testing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is done by giving basic inputs</w:t>
      </w:r>
    </w:p>
    <w:p w:rsidR="00016EBC" w:rsidRDefault="00016EBC">
      <w:pPr>
        <w:spacing w:before="3" w:line="180" w:lineRule="exact"/>
        <w:rPr>
          <w:sz w:val="18"/>
          <w:szCs w:val="18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/>
      </w:tblPr>
      <w:tblGrid>
        <w:gridCol w:w="739"/>
        <w:gridCol w:w="2341"/>
        <w:gridCol w:w="2465"/>
        <w:gridCol w:w="1848"/>
        <w:gridCol w:w="1851"/>
      </w:tblGrid>
      <w:tr w:rsidR="00016EBC">
        <w:trPr>
          <w:trHeight w:hRule="exact" w:val="595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31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No</w:t>
            </w:r>
            <w:proofErr w:type="spellEnd"/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69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st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se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6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st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se Desc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ip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on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Ex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</w:p>
          <w:p w:rsidR="00016EBC" w:rsidRDefault="00E12212">
            <w:pPr>
              <w:spacing w:line="280" w:lineRule="exact"/>
              <w:ind w:left="56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Ou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401" w:right="407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Ob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serv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</w:p>
          <w:p w:rsidR="00016EBC" w:rsidRDefault="00E12212">
            <w:pPr>
              <w:spacing w:line="280" w:lineRule="exact"/>
              <w:ind w:left="523" w:right="52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Ou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</w:p>
        </w:tc>
      </w:tr>
      <w:tr w:rsidR="00016EBC">
        <w:trPr>
          <w:trHeight w:hRule="exact" w:val="1476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1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Login</w:t>
            </w:r>
            <w:r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ail</w:t>
            </w:r>
          </w:p>
          <w:p w:rsidR="00016EBC" w:rsidRDefault="00E12212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d/u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i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ers</w:t>
            </w:r>
            <w:r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RL</w:t>
            </w:r>
          </w:p>
          <w:p w:rsidR="00016EBC" w:rsidRDefault="00E12212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.</w:t>
            </w:r>
          </w:p>
          <w:p w:rsidR="00016EBC" w:rsidRDefault="00E12212">
            <w:pPr>
              <w:spacing w:before="2"/>
              <w:ind w:left="100" w:right="14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2.User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color w:val="212121"/>
                <w:spacing w:val="-3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ogin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ails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login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016EBC" w:rsidRDefault="00E12212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log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n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016EBC" w:rsidRDefault="00E12212">
            <w:pPr>
              <w:ind w:left="102" w:right="12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log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n 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ess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lly a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d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ome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age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is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layed</w:t>
            </w:r>
          </w:p>
        </w:tc>
      </w:tr>
      <w:tr w:rsidR="00016EBC">
        <w:trPr>
          <w:trHeight w:hRule="exact" w:val="2353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Sign</w:t>
            </w:r>
            <w:r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3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m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0" w:right="178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1.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ers</w:t>
            </w:r>
            <w:r>
              <w:rPr>
                <w:rFonts w:ascii="Calibri" w:eastAsia="Calibri" w:hAnsi="Calibri" w:cs="Calibri"/>
                <w:color w:val="212121"/>
                <w:spacing w:val="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RL</w:t>
            </w:r>
          </w:p>
          <w:p w:rsidR="00016EBC" w:rsidRDefault="00E12212">
            <w:pPr>
              <w:ind w:left="100" w:right="795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</w:t>
            </w:r>
          </w:p>
          <w:p w:rsidR="00016EBC" w:rsidRDefault="00E12212">
            <w:pPr>
              <w:ind w:left="100" w:right="366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2.User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 sign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p</w:t>
            </w:r>
          </w:p>
          <w:p w:rsidR="00016EBC" w:rsidRDefault="00E12212">
            <w:pPr>
              <w:ind w:left="100" w:right="39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3.O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en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age</w:t>
            </w:r>
          </w:p>
          <w:p w:rsidR="00016EBC" w:rsidRDefault="00E12212">
            <w:pPr>
              <w:ind w:left="100" w:right="342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4.User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color w:val="212121"/>
                <w:spacing w:val="-3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 si</w:t>
            </w:r>
            <w:r>
              <w:rPr>
                <w:rFonts w:ascii="Calibri" w:eastAsia="Calibri" w:hAnsi="Calibri" w:cs="Calibri"/>
                <w:color w:val="212121"/>
                <w:spacing w:val="-3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n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ails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 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ub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mit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016EBC" w:rsidRDefault="00E12212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sign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up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016EBC" w:rsidRDefault="00E12212">
            <w:pPr>
              <w:ind w:left="102" w:right="12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sign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p 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fu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lly a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 login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age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is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lay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</w:p>
        </w:tc>
      </w:tr>
      <w:tr w:rsidR="00016EBC">
        <w:trPr>
          <w:trHeight w:hRule="exact" w:val="2062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before="1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before="1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Crea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before="1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1.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ers</w:t>
            </w:r>
            <w:r>
              <w:rPr>
                <w:rFonts w:ascii="Calibri" w:eastAsia="Calibri" w:hAnsi="Calibri" w:cs="Calibri"/>
                <w:color w:val="212121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RL</w:t>
            </w:r>
          </w:p>
          <w:p w:rsidR="00016EBC" w:rsidRDefault="00E12212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 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</w:t>
            </w:r>
          </w:p>
          <w:p w:rsidR="00016EBC" w:rsidRDefault="00E12212">
            <w:pPr>
              <w:ind w:left="100" w:right="31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2.O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en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event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age</w:t>
            </w:r>
          </w:p>
          <w:p w:rsidR="00016EBC" w:rsidRDefault="00E12212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3.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vi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ev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t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ails</w:t>
            </w:r>
          </w:p>
          <w:p w:rsidR="00016EBC" w:rsidRDefault="00E12212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4.Cli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ck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 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ub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mit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before="1"/>
              <w:ind w:left="102" w:right="17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eve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before="1"/>
              <w:ind w:left="102" w:right="18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event 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event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 se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t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or 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</w:t>
            </w:r>
          </w:p>
        </w:tc>
      </w:tr>
      <w:tr w:rsidR="00016EBC">
        <w:trPr>
          <w:trHeight w:hRule="exact" w:val="2062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4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 xml:space="preserve">age </w:t>
            </w:r>
            <w:proofErr w:type="spellStart"/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Wor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1.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 a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rs</w:t>
            </w:r>
          </w:p>
          <w:p w:rsidR="00016EBC" w:rsidRDefault="00E12212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</w:t>
            </w:r>
          </w:p>
          <w:p w:rsidR="00016EBC" w:rsidRDefault="00E12212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en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list</w:t>
            </w:r>
            <w:proofErr w:type="spellEnd"/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age</w:t>
            </w:r>
          </w:p>
          <w:p w:rsidR="00016EBC" w:rsidRDefault="00E12212">
            <w:pPr>
              <w:spacing w:before="2"/>
              <w:ind w:left="100" w:righ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3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 eve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t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 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val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 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j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3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</w:p>
          <w:p w:rsidR="00016EBC" w:rsidRDefault="00E12212">
            <w:pPr>
              <w:ind w:left="102" w:right="17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age </w:t>
            </w:r>
            <w:proofErr w:type="spellStart"/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016EBC" w:rsidRDefault="00E12212">
            <w:pPr>
              <w:ind w:left="102" w:right="12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pp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ove eve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 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fu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lly a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 eve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t is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pub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.</w:t>
            </w:r>
          </w:p>
        </w:tc>
      </w:tr>
      <w:tr w:rsidR="00016EBC">
        <w:trPr>
          <w:trHeight w:hRule="exact" w:val="1769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5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</w:t>
            </w:r>
            <w:r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Eve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1.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ers</w:t>
            </w:r>
            <w:r>
              <w:rPr>
                <w:rFonts w:ascii="Calibri" w:eastAsia="Calibri" w:hAnsi="Calibri" w:cs="Calibri"/>
                <w:color w:val="212121"/>
                <w:spacing w:val="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RL</w:t>
            </w:r>
          </w:p>
          <w:p w:rsidR="00016EBC" w:rsidRDefault="00E12212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</w:t>
            </w:r>
          </w:p>
          <w:p w:rsidR="00016EBC" w:rsidRDefault="00E12212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2.Cli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k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eve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</w:t>
            </w:r>
          </w:p>
          <w:p w:rsidR="00016EBC" w:rsidRDefault="00E12212">
            <w:pPr>
              <w:ind w:left="100" w:right="32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3.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lays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pu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 eve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016EBC" w:rsidRDefault="00E12212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view ev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16EBC" w:rsidRDefault="00E12212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016EBC" w:rsidRDefault="00E12212">
            <w:pPr>
              <w:ind w:left="102" w:right="36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view ev</w:t>
            </w:r>
            <w:r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 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cc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ess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fu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lly</w:t>
            </w:r>
          </w:p>
        </w:tc>
      </w:tr>
    </w:tbl>
    <w:p w:rsidR="00016EBC" w:rsidRDefault="00016EBC">
      <w:pPr>
        <w:sectPr w:rsidR="00016EBC" w:rsidSect="00D2399C">
          <w:pgSz w:w="11920" w:h="16840"/>
          <w:pgMar w:top="1360" w:right="1220" w:bottom="280" w:left="1220" w:header="0" w:footer="75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16EBC" w:rsidRDefault="00016EBC">
      <w:pPr>
        <w:spacing w:before="41"/>
        <w:ind w:left="100"/>
        <w:rPr>
          <w:rFonts w:ascii="Calibri" w:eastAsia="Calibri" w:hAnsi="Calibri" w:cs="Calibri"/>
          <w:sz w:val="28"/>
          <w:szCs w:val="28"/>
        </w:rPr>
      </w:pPr>
      <w:r w:rsidRPr="00016EBC">
        <w:lastRenderedPageBreak/>
        <w:pict>
          <v:group id="_x0000_s1051" style="position:absolute;left:0;text-align:left;margin-left:23.95pt;margin-top:23.7pt;width:547.5pt;height:794.6pt;z-index:-1084;mso-position-horizontal-relative:page;mso-position-vertical-relative:page" coordorigin="479,474" coordsize="10950,15892">
            <v:shape id="_x0000_s1055" style="position:absolute;left:490;top:485;width:10929;height:0" coordorigin="490,485" coordsize="10929,0" path="m490,485r10929,e" filled="f" strokeweight=".58pt">
              <v:path arrowok="t"/>
            </v:shape>
            <v:shape id="_x0000_s1054" style="position:absolute;left:485;top:480;width:0;height:15880" coordorigin="485,480" coordsize="0,15880" path="m485,480r,15880e" filled="f" strokeweight=".58pt">
              <v:path arrowok="t"/>
            </v:shape>
            <v:shape id="_x0000_s1053" style="position:absolute;left:11424;top:480;width:0;height:15880" coordorigin="11424,480" coordsize="0,15880" path="m11424,480r,15880e" filled="f" strokeweight=".58pt">
              <v:path arrowok="t"/>
            </v:shape>
            <v:shape id="_x0000_s1052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12</w:t>
      </w:r>
      <w:r w:rsidR="00E12212">
        <w:rPr>
          <w:rFonts w:ascii="Calibri" w:eastAsia="Calibri" w:hAnsi="Calibri" w:cs="Calibri"/>
          <w:b/>
          <w:color w:val="C00000"/>
          <w:spacing w:val="2"/>
          <w:sz w:val="28"/>
          <w:szCs w:val="28"/>
        </w:rPr>
        <w:t>.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U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I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SCREE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N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SHOTS</w:t>
      </w:r>
    </w:p>
    <w:p w:rsidR="00016EBC" w:rsidRDefault="00016EBC">
      <w:pPr>
        <w:spacing w:before="12" w:line="280" w:lineRule="exact"/>
        <w:rPr>
          <w:sz w:val="28"/>
          <w:szCs w:val="28"/>
        </w:rPr>
      </w:pP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ogin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ag</w:t>
      </w:r>
      <w:r>
        <w:rPr>
          <w:rFonts w:ascii="Calibri" w:eastAsia="Calibri" w:hAnsi="Calibri" w:cs="Calibri"/>
          <w:b/>
          <w:sz w:val="24"/>
          <w:szCs w:val="24"/>
        </w:rPr>
        <w:t>e</w:t>
      </w:r>
    </w:p>
    <w:p w:rsidR="00016EBC" w:rsidRDefault="00016EBC">
      <w:pPr>
        <w:spacing w:before="14" w:line="280" w:lineRule="exact"/>
        <w:rPr>
          <w:sz w:val="28"/>
          <w:szCs w:val="28"/>
        </w:rPr>
      </w:pPr>
    </w:p>
    <w:p w:rsidR="00016EBC" w:rsidRDefault="0088259B">
      <w:pPr>
        <w:ind w:left="130"/>
        <w:sectPr w:rsidR="00016EBC" w:rsidSect="00D2399C">
          <w:pgSz w:w="11920" w:h="16840"/>
          <w:pgMar w:top="1380" w:right="1300" w:bottom="280" w:left="1340" w:header="0" w:footer="75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pict>
          <v:shape id="_x0000_i1026" type="#_x0000_t75" style="width:451.5pt;height:409.5pt">
            <v:imagedata r:id="rId26" o:title=""/>
          </v:shape>
        </w:pict>
      </w:r>
    </w:p>
    <w:p w:rsidR="00016EBC" w:rsidRDefault="00016EBC">
      <w:pPr>
        <w:spacing w:before="61"/>
        <w:ind w:left="100"/>
        <w:rPr>
          <w:rFonts w:ascii="Calibri" w:eastAsia="Calibri" w:hAnsi="Calibri" w:cs="Calibri"/>
          <w:sz w:val="24"/>
          <w:szCs w:val="24"/>
        </w:rPr>
      </w:pPr>
      <w:r w:rsidRPr="00016EBC">
        <w:lastRenderedPageBreak/>
        <w:pict>
          <v:group id="_x0000_s1045" style="position:absolute;left:0;text-align:left;margin-left:23.95pt;margin-top:23.7pt;width:547.5pt;height:794.6pt;z-index:-1083;mso-position-horizontal-relative:page;mso-position-vertical-relative:page" coordorigin="479,474" coordsize="10950,15892">
            <v:shape id="_x0000_s1049" style="position:absolute;left:490;top:485;width:10929;height:0" coordorigin="490,485" coordsize="10929,0" path="m490,485r10929,e" filled="f" strokeweight=".58pt">
              <v:path arrowok="t"/>
            </v:shape>
            <v:shape id="_x0000_s1048" style="position:absolute;left:485;top:480;width:0;height:15880" coordorigin="485,480" coordsize="0,15880" path="m485,480r,15880e" filled="f" strokeweight=".58pt">
              <v:path arrowok="t"/>
            </v:shape>
            <v:shape id="_x0000_s1047" style="position:absolute;left:11424;top:480;width:0;height:15880" coordorigin="11424,480" coordsize="0,15880" path="m11424,480r,15880e" filled="f" strokeweight=".58pt">
              <v:path arrowok="t"/>
            </v:shape>
            <v:shape id="_x0000_s1046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sz w:val="24"/>
          <w:szCs w:val="24"/>
        </w:rPr>
        <w:t>Home</w:t>
      </w:r>
      <w:r w:rsidR="00E12212"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 w:rsidR="00E12212">
        <w:rPr>
          <w:rFonts w:ascii="Calibri" w:eastAsia="Calibri" w:hAnsi="Calibri" w:cs="Calibri"/>
          <w:b/>
          <w:sz w:val="24"/>
          <w:szCs w:val="24"/>
        </w:rPr>
        <w:t>P</w:t>
      </w:r>
      <w:r w:rsidR="00E12212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="00E12212">
        <w:rPr>
          <w:rFonts w:ascii="Calibri" w:eastAsia="Calibri" w:hAnsi="Calibri" w:cs="Calibri"/>
          <w:b/>
          <w:spacing w:val="1"/>
          <w:sz w:val="24"/>
          <w:szCs w:val="24"/>
        </w:rPr>
        <w:t>g</w:t>
      </w:r>
      <w:r w:rsidR="00E12212">
        <w:rPr>
          <w:rFonts w:ascii="Calibri" w:eastAsia="Calibri" w:hAnsi="Calibri" w:cs="Calibri"/>
          <w:b/>
          <w:sz w:val="24"/>
          <w:szCs w:val="24"/>
        </w:rPr>
        <w:t>e</w:t>
      </w:r>
    </w:p>
    <w:p w:rsidR="00016EBC" w:rsidRDefault="00016EBC">
      <w:pPr>
        <w:spacing w:before="14" w:line="280" w:lineRule="exact"/>
        <w:rPr>
          <w:sz w:val="28"/>
          <w:szCs w:val="28"/>
        </w:rPr>
      </w:pPr>
    </w:p>
    <w:p w:rsidR="00016EBC" w:rsidRDefault="0088259B">
      <w:pPr>
        <w:ind w:left="130"/>
      </w:pPr>
      <w:r>
        <w:pict>
          <v:shape id="_x0000_i1027" type="#_x0000_t75" style="width:451.5pt;height:438.75pt">
            <v:imagedata r:id="rId27" o:title=""/>
          </v:shape>
        </w:pict>
      </w:r>
    </w:p>
    <w:p w:rsidR="00016EBC" w:rsidRDefault="00016EBC">
      <w:pPr>
        <w:spacing w:line="100" w:lineRule="exact"/>
        <w:rPr>
          <w:sz w:val="10"/>
          <w:szCs w:val="10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ind w:right="136"/>
        <w:jc w:val="right"/>
        <w:sectPr w:rsidR="00016EBC" w:rsidSect="00D2399C">
          <w:footerReference w:type="default" r:id="rId28"/>
          <w:pgSz w:w="11920" w:h="16840"/>
          <w:pgMar w:top="1360" w:right="1300" w:bottom="280" w:left="13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pacing w:val="1"/>
          <w:w w:val="99"/>
        </w:rPr>
        <w:t>16</w:t>
      </w:r>
    </w:p>
    <w:p w:rsidR="00016EBC" w:rsidRDefault="00016EBC">
      <w:pPr>
        <w:spacing w:before="61"/>
        <w:ind w:left="100"/>
        <w:rPr>
          <w:rFonts w:ascii="Calibri" w:eastAsia="Calibri" w:hAnsi="Calibri" w:cs="Calibri"/>
          <w:sz w:val="24"/>
          <w:szCs w:val="24"/>
        </w:rPr>
      </w:pPr>
      <w:r w:rsidRPr="00016EBC">
        <w:lastRenderedPageBreak/>
        <w:pict>
          <v:group id="_x0000_s1039" style="position:absolute;left:0;text-align:left;margin-left:23.95pt;margin-top:23.7pt;width:547.5pt;height:794.6pt;z-index:-1082;mso-position-horizontal-relative:page;mso-position-vertical-relative:page" coordorigin="479,474" coordsize="10950,15892">
            <v:shape id="_x0000_s1043" style="position:absolute;left:490;top:485;width:10929;height:0" coordorigin="490,485" coordsize="10929,0" path="m490,485r10929,e" filled="f" strokeweight=".58pt">
              <v:path arrowok="t"/>
            </v:shape>
            <v:shape id="_x0000_s1042" style="position:absolute;left:485;top:480;width:0;height:15880" coordorigin="485,480" coordsize="0,15880" path="m485,480r,15880e" filled="f" strokeweight=".58pt">
              <v:path arrowok="t"/>
            </v:shape>
            <v:shape id="_x0000_s1041" style="position:absolute;left:11424;top:480;width:0;height:15880" coordorigin="11424,480" coordsize="0,15880" path="m11424,480r,15880e" filled="f" strokeweight=".58pt">
              <v:path arrowok="t"/>
            </v:shape>
            <v:shape id="_x0000_s1040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sz w:val="24"/>
          <w:szCs w:val="24"/>
        </w:rPr>
        <w:t>C</w:t>
      </w:r>
      <w:r w:rsidR="00E12212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="00E12212">
        <w:rPr>
          <w:rFonts w:ascii="Calibri" w:eastAsia="Calibri" w:hAnsi="Calibri" w:cs="Calibri"/>
          <w:b/>
          <w:spacing w:val="-1"/>
          <w:sz w:val="24"/>
          <w:szCs w:val="24"/>
        </w:rPr>
        <w:t>ea</w:t>
      </w:r>
      <w:r w:rsidR="00E12212">
        <w:rPr>
          <w:rFonts w:ascii="Calibri" w:eastAsia="Calibri" w:hAnsi="Calibri" w:cs="Calibri"/>
          <w:b/>
          <w:sz w:val="24"/>
          <w:szCs w:val="24"/>
        </w:rPr>
        <w:t>te</w:t>
      </w:r>
      <w:r w:rsidR="00E12212"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 w:rsidR="00E12212">
        <w:rPr>
          <w:rFonts w:ascii="Calibri" w:eastAsia="Calibri" w:hAnsi="Calibri" w:cs="Calibri"/>
          <w:b/>
          <w:sz w:val="24"/>
          <w:szCs w:val="24"/>
        </w:rPr>
        <w:t>Ev</w:t>
      </w:r>
      <w:r w:rsidR="00E12212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="00E1221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="00E12212">
        <w:rPr>
          <w:rFonts w:ascii="Calibri" w:eastAsia="Calibri" w:hAnsi="Calibri" w:cs="Calibri"/>
          <w:b/>
          <w:sz w:val="24"/>
          <w:szCs w:val="24"/>
        </w:rPr>
        <w:t>t</w:t>
      </w:r>
    </w:p>
    <w:p w:rsidR="00016EBC" w:rsidRDefault="00016EBC">
      <w:pPr>
        <w:spacing w:before="14" w:line="280" w:lineRule="exact"/>
        <w:rPr>
          <w:sz w:val="28"/>
          <w:szCs w:val="28"/>
        </w:rPr>
      </w:pPr>
    </w:p>
    <w:p w:rsidR="00016EBC" w:rsidRDefault="0088259B">
      <w:pPr>
        <w:ind w:left="130"/>
      </w:pPr>
      <w:r>
        <w:pict>
          <v:shape id="_x0000_i1028" type="#_x0000_t75" style="width:451.5pt;height:297pt">
            <v:imagedata r:id="rId29" o:title=""/>
          </v:shape>
        </w:pict>
      </w:r>
    </w:p>
    <w:p w:rsidR="00016EBC" w:rsidRDefault="00016EBC">
      <w:pPr>
        <w:spacing w:before="2" w:line="160" w:lineRule="exact"/>
        <w:rPr>
          <w:sz w:val="17"/>
          <w:szCs w:val="17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proofErr w:type="spellStart"/>
      <w:r>
        <w:rPr>
          <w:rFonts w:ascii="Calibri" w:eastAsia="Calibri" w:hAnsi="Calibri" w:cs="Calibri"/>
          <w:b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k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st</w:t>
      </w:r>
      <w:proofErr w:type="spellEnd"/>
    </w:p>
    <w:p w:rsidR="00016EBC" w:rsidRDefault="00016EBC">
      <w:pPr>
        <w:spacing w:before="13" w:line="280" w:lineRule="exact"/>
        <w:rPr>
          <w:sz w:val="28"/>
          <w:szCs w:val="28"/>
        </w:rPr>
      </w:pPr>
    </w:p>
    <w:p w:rsidR="00016EBC" w:rsidRDefault="0088259B">
      <w:pPr>
        <w:ind w:left="100"/>
      </w:pPr>
      <w:r>
        <w:pict>
          <v:shape id="_x0000_i1029" type="#_x0000_t75" style="width:450.75pt;height:248.25pt">
            <v:imagedata r:id="rId30" o:title=""/>
          </v:shape>
        </w:pict>
      </w: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before="17" w:line="200" w:lineRule="exact"/>
      </w:pPr>
    </w:p>
    <w:p w:rsidR="00016EBC" w:rsidRDefault="00E12212">
      <w:pPr>
        <w:ind w:right="136"/>
        <w:jc w:val="right"/>
        <w:sectPr w:rsidR="00016EBC" w:rsidSect="00D2399C">
          <w:footerReference w:type="default" r:id="rId31"/>
          <w:pgSz w:w="11920" w:h="16840"/>
          <w:pgMar w:top="1360" w:right="1300" w:bottom="280" w:left="13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pacing w:val="1"/>
          <w:w w:val="99"/>
        </w:rPr>
        <w:t>17</w:t>
      </w:r>
    </w:p>
    <w:p w:rsidR="00016EBC" w:rsidRDefault="00016EBC">
      <w:pPr>
        <w:spacing w:before="61"/>
        <w:ind w:left="100"/>
        <w:rPr>
          <w:rFonts w:ascii="Calibri" w:eastAsia="Calibri" w:hAnsi="Calibri" w:cs="Calibri"/>
          <w:sz w:val="24"/>
          <w:szCs w:val="24"/>
        </w:rPr>
      </w:pPr>
      <w:r w:rsidRPr="00016EBC">
        <w:lastRenderedPageBreak/>
        <w:pict>
          <v:group id="_x0000_s1032" style="position:absolute;left:0;text-align:left;margin-left:23.95pt;margin-top:23.7pt;width:547.5pt;height:794.6pt;z-index:-1081;mso-position-horizontal-relative:page;mso-position-vertical-relative:page" coordorigin="479,474" coordsize="10950,15892">
            <v:shape id="_x0000_s1036" style="position:absolute;left:490;top:485;width:10929;height:0" coordorigin="490,485" coordsize="10929,0" path="m490,485r10929,e" filled="f" strokeweight=".58pt">
              <v:path arrowok="t"/>
            </v:shape>
            <v:shape id="_x0000_s1035" style="position:absolute;left:485;top:480;width:0;height:15880" coordorigin="485,480" coordsize="0,15880" path="m485,480r,15880e" filled="f" strokeweight=".58pt">
              <v:path arrowok="t"/>
            </v:shape>
            <v:shape id="_x0000_s1034" style="position:absolute;left:11424;top:480;width:0;height:15880" coordorigin="11424,480" coordsize="0,15880" path="m11424,480r,15880e" filled="f" strokeweight=".58pt">
              <v:path arrowok="t"/>
            </v:shape>
            <v:shape id="_x0000_s1033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sz w:val="24"/>
          <w:szCs w:val="24"/>
        </w:rPr>
        <w:t>B</w:t>
      </w:r>
      <w:r w:rsidR="00E12212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="00E12212">
        <w:rPr>
          <w:rFonts w:ascii="Calibri" w:eastAsia="Calibri" w:hAnsi="Calibri" w:cs="Calibri"/>
          <w:b/>
          <w:sz w:val="24"/>
          <w:szCs w:val="24"/>
        </w:rPr>
        <w:t>o</w:t>
      </w:r>
      <w:r w:rsidR="00E12212">
        <w:rPr>
          <w:rFonts w:ascii="Calibri" w:eastAsia="Calibri" w:hAnsi="Calibri" w:cs="Calibri"/>
          <w:b/>
          <w:spacing w:val="2"/>
          <w:sz w:val="24"/>
          <w:szCs w:val="24"/>
        </w:rPr>
        <w:t>w</w:t>
      </w:r>
      <w:r w:rsidR="00E12212">
        <w:rPr>
          <w:rFonts w:ascii="Calibri" w:eastAsia="Calibri" w:hAnsi="Calibri" w:cs="Calibri"/>
          <w:b/>
          <w:sz w:val="24"/>
          <w:szCs w:val="24"/>
        </w:rPr>
        <w:t xml:space="preserve">se </w:t>
      </w:r>
      <w:r w:rsidR="00E12212"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 w:rsidR="00E12212">
        <w:rPr>
          <w:rFonts w:ascii="Calibri" w:eastAsia="Calibri" w:hAnsi="Calibri" w:cs="Calibri"/>
          <w:b/>
          <w:sz w:val="24"/>
          <w:szCs w:val="24"/>
        </w:rPr>
        <w:t>v</w:t>
      </w:r>
      <w:r w:rsidR="00E12212"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 w:rsidR="00E12212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="00E12212"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 w:rsidR="00E12212">
        <w:rPr>
          <w:rFonts w:ascii="Calibri" w:eastAsia="Calibri" w:hAnsi="Calibri" w:cs="Calibri"/>
          <w:b/>
          <w:sz w:val="24"/>
          <w:szCs w:val="24"/>
        </w:rPr>
        <w:t>s</w:t>
      </w:r>
    </w:p>
    <w:p w:rsidR="00016EBC" w:rsidRDefault="00016EBC">
      <w:pPr>
        <w:spacing w:before="14" w:line="280" w:lineRule="exact"/>
        <w:rPr>
          <w:sz w:val="28"/>
          <w:szCs w:val="28"/>
        </w:rPr>
      </w:pPr>
    </w:p>
    <w:p w:rsidR="00016EBC" w:rsidRDefault="0088259B">
      <w:pPr>
        <w:ind w:left="100"/>
      </w:pPr>
      <w:r>
        <w:pict>
          <v:shape id="_x0000_i1030" type="#_x0000_t75" style="width:450.75pt;height:285pt">
            <v:imagedata r:id="rId32" o:title=""/>
          </v:shape>
        </w:pict>
      </w:r>
    </w:p>
    <w:p w:rsidR="00016EBC" w:rsidRDefault="00016EBC">
      <w:pPr>
        <w:spacing w:before="8" w:line="120" w:lineRule="exact"/>
        <w:rPr>
          <w:sz w:val="12"/>
          <w:szCs w:val="12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ind w:left="59" w:right="602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13</w:t>
      </w:r>
      <w:r>
        <w:rPr>
          <w:rFonts w:ascii="Calibri" w:eastAsia="Calibri" w:hAnsi="Calibri" w:cs="Calibri"/>
          <w:b/>
          <w:color w:val="C00000"/>
          <w:spacing w:val="2"/>
          <w:sz w:val="28"/>
          <w:szCs w:val="28"/>
        </w:rPr>
        <w:t>.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AN</w:t>
      </w: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FOR IT</w:t>
      </w: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RATI</w:t>
      </w:r>
      <w:r>
        <w:rPr>
          <w:rFonts w:ascii="Calibri" w:eastAsia="Calibri" w:hAnsi="Calibri" w:cs="Calibri"/>
          <w:b/>
          <w:color w:val="C00000"/>
          <w:spacing w:val="-3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C00000"/>
          <w:sz w:val="28"/>
          <w:szCs w:val="28"/>
        </w:rPr>
        <w:t>N-</w:t>
      </w:r>
      <w:r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II</w:t>
      </w:r>
      <w:r w:rsidR="00D2399C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I</w:t>
      </w:r>
    </w:p>
    <w:p w:rsidR="00016EBC" w:rsidRDefault="00016EBC">
      <w:pPr>
        <w:spacing w:before="14" w:line="280" w:lineRule="exact"/>
        <w:rPr>
          <w:sz w:val="28"/>
          <w:szCs w:val="28"/>
        </w:rPr>
      </w:pPr>
    </w:p>
    <w:p w:rsidR="00016EBC" w:rsidRDefault="00E12212">
      <w:pPr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ire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alysis</w:t>
      </w:r>
    </w:p>
    <w:p w:rsidR="00016EBC" w:rsidRDefault="00E12212">
      <w:pPr>
        <w:spacing w:before="1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Up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mo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le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 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le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sy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</w:p>
    <w:p w:rsidR="00016EBC" w:rsidRDefault="00E12212">
      <w:pPr>
        <w:spacing w:before="1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ort</w:t>
      </w:r>
    </w:p>
    <w:p w:rsidR="00016EBC" w:rsidRDefault="00E12212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logs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D2399C">
        <w:rPr>
          <w:rFonts w:ascii="Calibri" w:eastAsia="Calibri" w:hAnsi="Calibri" w:cs="Calibri"/>
          <w:sz w:val="24"/>
          <w:szCs w:val="24"/>
        </w:rPr>
        <w:t>2</w:t>
      </w:r>
    </w:p>
    <w:p w:rsidR="00016EBC" w:rsidRDefault="00016EBC">
      <w:pPr>
        <w:spacing w:before="2" w:line="140" w:lineRule="exact"/>
        <w:rPr>
          <w:sz w:val="14"/>
          <w:szCs w:val="14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spacing w:before="33"/>
        <w:ind w:right="116"/>
        <w:jc w:val="right"/>
        <w:sectPr w:rsidR="00016EBC" w:rsidSect="00D2399C">
          <w:footerReference w:type="default" r:id="rId33"/>
          <w:pgSz w:w="11920" w:h="16840"/>
          <w:pgMar w:top="1360" w:right="1320" w:bottom="280" w:left="13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pacing w:val="1"/>
          <w:w w:val="99"/>
        </w:rPr>
        <w:t>18</w:t>
      </w:r>
    </w:p>
    <w:p w:rsidR="00016EBC" w:rsidRDefault="00016EBC">
      <w:pPr>
        <w:spacing w:before="41" w:line="320" w:lineRule="exact"/>
        <w:ind w:left="220"/>
        <w:rPr>
          <w:rFonts w:ascii="Calibri" w:eastAsia="Calibri" w:hAnsi="Calibri" w:cs="Calibri"/>
          <w:sz w:val="28"/>
          <w:szCs w:val="28"/>
        </w:rPr>
      </w:pPr>
      <w:r w:rsidRPr="00016EBC">
        <w:lastRenderedPageBreak/>
        <w:pict>
          <v:group id="_x0000_s1026" style="position:absolute;left:0;text-align:left;margin-left:23.95pt;margin-top:23.7pt;width:547.5pt;height:794.6pt;z-index:-1080;mso-position-horizontal-relative:page;mso-position-vertical-relative:page" coordorigin="479,474" coordsize="10950,15892">
            <v:shape id="_x0000_s1030" style="position:absolute;left:490;top:485;width:10929;height:0" coordorigin="490,485" coordsize="10929,0" path="m490,485r10929,e" filled="f" strokeweight=".58pt">
              <v:path arrowok="t"/>
            </v:shape>
            <v:shape id="_x0000_s1029" style="position:absolute;left:485;top:480;width:0;height:15880" coordorigin="485,480" coordsize="0,15880" path="m485,480r,15880e" filled="f" strokeweight=".58pt">
              <v:path arrowok="t"/>
            </v:shape>
            <v:shape id="_x0000_s1028" style="position:absolute;left:11424;top:480;width:0;height:15880" coordorigin="11424,480" coordsize="0,15880" path="m11424,480r,15880e" filled="f" strokeweight=".58pt">
              <v:path arrowok="t"/>
            </v:shape>
            <v:shape id="_x0000_s1027" style="position:absolute;left:490;top:16356;width:10929;height:0" coordorigin="490,16356" coordsize="10929,0" path="m490,16356r10929,e" filled="f" strokeweight=".58pt">
              <v:path arrowok="t"/>
            </v:shape>
            <w10:wrap anchorx="page" anchory="page"/>
          </v:group>
        </w:pic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14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.</w:t>
      </w:r>
      <w:r w:rsidR="00E12212"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 xml:space="preserve"> G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L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O</w:t>
      </w:r>
      <w:r w:rsidR="00E12212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S</w:t>
      </w:r>
      <w:r w:rsidR="00E12212">
        <w:rPr>
          <w:rFonts w:ascii="Calibri" w:eastAsia="Calibri" w:hAnsi="Calibri" w:cs="Calibri"/>
          <w:b/>
          <w:color w:val="C00000"/>
          <w:sz w:val="28"/>
          <w:szCs w:val="28"/>
        </w:rPr>
        <w:t>SARY</w:t>
      </w:r>
    </w:p>
    <w:p w:rsidR="00016EBC" w:rsidRDefault="00016EBC">
      <w:pPr>
        <w:spacing w:before="7" w:line="120" w:lineRule="exact"/>
        <w:rPr>
          <w:sz w:val="13"/>
          <w:szCs w:val="13"/>
        </w:rPr>
      </w:pPr>
    </w:p>
    <w:p w:rsidR="00016EBC" w:rsidRDefault="00016EBC">
      <w:pPr>
        <w:spacing w:line="200" w:lineRule="exact"/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15"/>
        <w:gridCol w:w="3341"/>
        <w:gridCol w:w="3133"/>
        <w:gridCol w:w="1294"/>
      </w:tblGrid>
      <w:tr w:rsidR="00016EBC">
        <w:trPr>
          <w:trHeight w:hRule="exact" w:val="494"/>
        </w:trPr>
        <w:tc>
          <w:tcPr>
            <w:tcW w:w="968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>
            <w:pPr>
              <w:spacing w:before="1" w:line="180" w:lineRule="exact"/>
              <w:rPr>
                <w:sz w:val="18"/>
                <w:szCs w:val="18"/>
              </w:rPr>
            </w:pPr>
          </w:p>
          <w:p w:rsidR="00016EBC" w:rsidRDefault="00E12212">
            <w:pPr>
              <w:spacing w:line="280" w:lineRule="exact"/>
              <w:ind w:left="4368" w:right="436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y</w:t>
            </w:r>
          </w:p>
        </w:tc>
      </w:tr>
      <w:tr w:rsidR="00016EBC">
        <w:trPr>
          <w:trHeight w:hRule="exact" w:val="360"/>
        </w:trPr>
        <w:tc>
          <w:tcPr>
            <w:tcW w:w="968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016EBC" w:rsidRDefault="00E12212">
            <w:pPr>
              <w:spacing w:before="46"/>
              <w:ind w:left="3986" w:right="398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Re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vis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on</w:t>
            </w:r>
            <w:r>
              <w:rPr>
                <w:rFonts w:ascii="Calibri" w:eastAsia="Calibri" w:hAnsi="Calibri" w:cs="Calibri"/>
                <w:b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y</w:t>
            </w:r>
          </w:p>
        </w:tc>
      </w:tr>
      <w:tr w:rsidR="00016EBC">
        <w:trPr>
          <w:trHeight w:hRule="exact" w:val="312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line="280" w:lineRule="exact"/>
              <w:ind w:left="56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on</w:t>
            </w:r>
          </w:p>
        </w:tc>
        <w:tc>
          <w:tcPr>
            <w:tcW w:w="3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line="280" w:lineRule="exact"/>
              <w:ind w:left="1387" w:right="138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te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line="280" w:lineRule="exact"/>
              <w:ind w:left="98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sc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rip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on</w:t>
            </w:r>
          </w:p>
        </w:tc>
        <w:tc>
          <w:tcPr>
            <w:tcW w:w="12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line="280" w:lineRule="exact"/>
              <w:ind w:left="28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Au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or</w:t>
            </w:r>
          </w:p>
        </w:tc>
      </w:tr>
      <w:tr w:rsidR="00016EBC">
        <w:trPr>
          <w:trHeight w:hRule="exact" w:val="607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before="1"/>
              <w:ind w:left="448" w:right="394" w:hanging="1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1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</w:p>
        </w:tc>
        <w:tc>
          <w:tcPr>
            <w:tcW w:w="3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>
            <w:pPr>
              <w:spacing w:before="14" w:line="280" w:lineRule="exact"/>
              <w:rPr>
                <w:sz w:val="28"/>
                <w:szCs w:val="28"/>
              </w:rPr>
            </w:pPr>
          </w:p>
          <w:p w:rsidR="00016EBC" w:rsidRDefault="00E12212">
            <w:pPr>
              <w:spacing w:line="280" w:lineRule="exact"/>
              <w:ind w:left="1104" w:right="11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/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/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16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before="1"/>
              <w:ind w:left="834" w:right="262" w:hanging="53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First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t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ed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la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</w:p>
        </w:tc>
        <w:tc>
          <w:tcPr>
            <w:tcW w:w="12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>
            <w:pPr>
              <w:spacing w:before="14" w:line="280" w:lineRule="exact"/>
              <w:rPr>
                <w:sz w:val="28"/>
                <w:szCs w:val="28"/>
              </w:rPr>
            </w:pPr>
          </w:p>
          <w:p w:rsidR="00016EBC" w:rsidRDefault="00E12212">
            <w:pPr>
              <w:spacing w:line="280" w:lineRule="exact"/>
              <w:ind w:left="23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Gr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ou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p 9</w:t>
            </w:r>
          </w:p>
        </w:tc>
      </w:tr>
      <w:tr w:rsidR="00016EBC">
        <w:trPr>
          <w:trHeight w:hRule="exact" w:val="288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/>
        </w:tc>
        <w:tc>
          <w:tcPr>
            <w:tcW w:w="3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/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/>
        </w:tc>
        <w:tc>
          <w:tcPr>
            <w:tcW w:w="12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/>
        </w:tc>
      </w:tr>
      <w:tr w:rsidR="00016EBC">
        <w:trPr>
          <w:trHeight w:hRule="exact" w:val="458"/>
        </w:trPr>
        <w:tc>
          <w:tcPr>
            <w:tcW w:w="968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>
            <w:pPr>
              <w:spacing w:before="5" w:line="140" w:lineRule="exact"/>
              <w:rPr>
                <w:sz w:val="15"/>
                <w:szCs w:val="15"/>
              </w:rPr>
            </w:pPr>
          </w:p>
          <w:p w:rsidR="00016EBC" w:rsidRDefault="00E12212">
            <w:pPr>
              <w:spacing w:line="280" w:lineRule="exact"/>
              <w:ind w:left="4248" w:right="4246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fin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</w:t>
            </w:r>
          </w:p>
        </w:tc>
      </w:tr>
      <w:tr w:rsidR="00016EBC">
        <w:trPr>
          <w:trHeight w:hRule="exact" w:val="314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before="1" w:line="280" w:lineRule="exact"/>
              <w:ind w:left="599" w:right="60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ms</w:t>
            </w:r>
          </w:p>
        </w:tc>
        <w:tc>
          <w:tcPr>
            <w:tcW w:w="776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before="1" w:line="280" w:lineRule="exact"/>
              <w:ind w:left="253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fin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ma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tion</w:t>
            </w:r>
          </w:p>
        </w:tc>
      </w:tr>
      <w:tr w:rsidR="00016EBC">
        <w:trPr>
          <w:trHeight w:hRule="exact" w:val="1484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>
            <w:pPr>
              <w:spacing w:line="160" w:lineRule="exact"/>
              <w:rPr>
                <w:sz w:val="17"/>
                <w:szCs w:val="17"/>
              </w:rPr>
            </w:pPr>
          </w:p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line="200" w:lineRule="exact"/>
            </w:pPr>
          </w:p>
          <w:p w:rsidR="00016EBC" w:rsidRDefault="00E12212">
            <w:pPr>
              <w:spacing w:line="280" w:lineRule="exact"/>
              <w:ind w:left="9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min</w:t>
            </w:r>
          </w:p>
        </w:tc>
        <w:tc>
          <w:tcPr>
            <w:tcW w:w="776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line="280" w:lineRule="exact"/>
              <w:ind w:left="97" w:right="71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min</w:t>
            </w:r>
            <w:r>
              <w:rPr>
                <w:rFonts w:ascii="Calibri" w:eastAsia="Calibri" w:hAnsi="Calibri" w:cs="Calibri"/>
                <w:spacing w:val="1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spacing w:val="1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spacing w:val="1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ed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ili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pacing w:val="1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of</w:t>
            </w:r>
            <w:r>
              <w:rPr>
                <w:rFonts w:ascii="Calibri" w:eastAsia="Calibri" w:hAnsi="Calibri" w:cs="Calibri"/>
                <w:spacing w:val="1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1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lis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ed</w:t>
            </w:r>
            <w:r>
              <w:rPr>
                <w:rFonts w:ascii="Calibri" w:eastAsia="Calibri" w:hAnsi="Calibri" w:cs="Calibri"/>
                <w:spacing w:val="1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on</w:t>
            </w:r>
            <w:r>
              <w:rPr>
                <w:rFonts w:ascii="Calibri" w:eastAsia="Calibri" w:hAnsi="Calibri" w:cs="Calibri"/>
                <w:spacing w:val="1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</w:p>
          <w:p w:rsidR="00016EBC" w:rsidRDefault="00E12212">
            <w:pPr>
              <w:ind w:left="97" w:right="59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e.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ev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gist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d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ser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event,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ev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q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 se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val,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eck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of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ev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 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s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lis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ed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e.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ve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n of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raud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events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e.</w:t>
            </w:r>
          </w:p>
        </w:tc>
      </w:tr>
      <w:tr w:rsidR="00016EBC">
        <w:trPr>
          <w:trHeight w:hRule="exact" w:val="1778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before="5" w:line="260" w:lineRule="exact"/>
              <w:rPr>
                <w:sz w:val="26"/>
                <w:szCs w:val="26"/>
              </w:rPr>
            </w:pPr>
          </w:p>
          <w:p w:rsidR="00016EBC" w:rsidRDefault="00E12212">
            <w:pPr>
              <w:spacing w:line="280" w:lineRule="exact"/>
              <w:ind w:left="9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Regist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</w:p>
        </w:tc>
        <w:tc>
          <w:tcPr>
            <w:tcW w:w="776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before="1"/>
              <w:ind w:left="97" w:right="58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gist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is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ser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as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ed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e. 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sers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ave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rivilege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ev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 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mo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em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ev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 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 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also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eve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d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ails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 eve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ly</w:t>
            </w:r>
            <w:r>
              <w:rPr>
                <w:rFonts w:ascii="Calibri" w:eastAsia="Calibri" w:hAnsi="Calibri" w:cs="Calibri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</w:t>
            </w:r>
            <w:r>
              <w:rPr>
                <w:rFonts w:ascii="Calibri" w:eastAsia="Calibri" w:hAnsi="Calibri" w:cs="Calibri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also</w:t>
            </w:r>
            <w:r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serve</w:t>
            </w:r>
            <w:r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eve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ey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ish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are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er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sers.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ill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also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ave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issi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ave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nd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016EBC">
        <w:trPr>
          <w:trHeight w:hRule="exact" w:val="900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>
            <w:pPr>
              <w:spacing w:before="6" w:line="180" w:lineRule="exact"/>
              <w:rPr>
                <w:sz w:val="18"/>
                <w:szCs w:val="18"/>
              </w:rPr>
            </w:pPr>
          </w:p>
          <w:p w:rsidR="00016EBC" w:rsidRDefault="00016EBC">
            <w:pPr>
              <w:spacing w:line="200" w:lineRule="exact"/>
            </w:pPr>
          </w:p>
          <w:p w:rsidR="00016EBC" w:rsidRDefault="00016EBC">
            <w:pPr>
              <w:spacing w:line="200" w:lineRule="exact"/>
            </w:pPr>
          </w:p>
          <w:p w:rsidR="00016EBC" w:rsidRDefault="00E12212">
            <w:pPr>
              <w:spacing w:line="280" w:lineRule="exact"/>
              <w:ind w:left="9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Ge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</w:p>
        </w:tc>
        <w:tc>
          <w:tcPr>
            <w:tcW w:w="776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line="280" w:lineRule="exact"/>
              <w:ind w:left="9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Ge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3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sers</w:t>
            </w:r>
            <w:r>
              <w:rPr>
                <w:rFonts w:ascii="Calibri" w:eastAsia="Calibri" w:hAnsi="Calibri" w:cs="Calibri"/>
                <w:spacing w:val="3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are</w:t>
            </w:r>
            <w:r>
              <w:rPr>
                <w:rFonts w:ascii="Calibri" w:eastAsia="Calibri" w:hAnsi="Calibri" w:cs="Calibri"/>
                <w:spacing w:val="3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35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3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sers</w:t>
            </w:r>
            <w:r>
              <w:rPr>
                <w:rFonts w:ascii="Calibri" w:eastAsia="Calibri" w:hAnsi="Calibri" w:cs="Calibri"/>
                <w:spacing w:val="3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3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vi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it</w:t>
            </w:r>
            <w:r>
              <w:rPr>
                <w:rFonts w:ascii="Calibri" w:eastAsia="Calibri" w:hAnsi="Calibri" w:cs="Calibri"/>
                <w:spacing w:val="35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3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e.</w:t>
            </w:r>
            <w:r>
              <w:rPr>
                <w:rFonts w:ascii="Calibri" w:eastAsia="Calibri" w:hAnsi="Calibri" w:cs="Calibri"/>
                <w:spacing w:val="3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ey</w:t>
            </w:r>
            <w:r>
              <w:rPr>
                <w:rFonts w:ascii="Calibri" w:eastAsia="Calibri" w:hAnsi="Calibri" w:cs="Calibri"/>
                <w:spacing w:val="3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an</w:t>
            </w:r>
            <w:r>
              <w:rPr>
                <w:rFonts w:ascii="Calibri" w:eastAsia="Calibri" w:hAnsi="Calibri" w:cs="Calibri"/>
                <w:spacing w:val="3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ow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se</w:t>
            </w:r>
          </w:p>
          <w:p w:rsidR="00016EBC" w:rsidRDefault="00E12212">
            <w:pPr>
              <w:ind w:left="97" w:right="6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eve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ed</w:t>
            </w:r>
            <w:r>
              <w:rPr>
                <w:rFonts w:ascii="Calibri" w:eastAsia="Calibri" w:hAnsi="Calibri" w:cs="Calibri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on</w:t>
            </w:r>
            <w:r>
              <w:rPr>
                <w:rFonts w:ascii="Calibri" w:eastAsia="Calibri" w:hAnsi="Calibri" w:cs="Calibri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event</w:t>
            </w:r>
            <w:r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ails</w:t>
            </w:r>
            <w:r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>
              <w:rPr>
                <w:rFonts w:ascii="Calibri" w:eastAsia="Calibri" w:hAnsi="Calibri" w:cs="Calibri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ill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ot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erve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u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less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</w:t>
            </w:r>
          </w:p>
        </w:tc>
      </w:tr>
      <w:tr w:rsidR="00016EBC">
        <w:trPr>
          <w:trHeight w:hRule="exact" w:val="312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line="280" w:lineRule="exact"/>
              <w:ind w:left="9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ame</w:t>
            </w:r>
          </w:p>
        </w:tc>
        <w:tc>
          <w:tcPr>
            <w:tcW w:w="776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line="280" w:lineRule="exact"/>
              <w:ind w:left="9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ID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f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sed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log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.</w:t>
            </w:r>
          </w:p>
        </w:tc>
      </w:tr>
      <w:tr w:rsidR="00016EBC">
        <w:trPr>
          <w:trHeight w:hRule="exact" w:val="607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016EBC">
            <w:pPr>
              <w:spacing w:before="11" w:line="280" w:lineRule="exact"/>
              <w:rPr>
                <w:sz w:val="28"/>
                <w:szCs w:val="28"/>
              </w:rPr>
            </w:pPr>
          </w:p>
          <w:p w:rsidR="00016EBC" w:rsidRDefault="00E12212">
            <w:pPr>
              <w:ind w:left="97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Wor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776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Default="00E12212">
            <w:pPr>
              <w:spacing w:line="280" w:lineRule="exact"/>
              <w:ind w:left="9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9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list</w:t>
            </w:r>
            <w:r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of</w:t>
            </w:r>
            <w:r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ev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7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pp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pacing w:val="17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min</w:t>
            </w:r>
            <w:r>
              <w:rPr>
                <w:rFonts w:ascii="Calibri" w:eastAsia="Calibri" w:hAnsi="Calibri" w:cs="Calibri"/>
                <w:spacing w:val="16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ub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lis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pacing w:val="10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9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on</w:t>
            </w:r>
            <w:r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6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eb</w:t>
            </w:r>
          </w:p>
          <w:p w:rsidR="00016EBC" w:rsidRDefault="00E12212">
            <w:pPr>
              <w:ind w:left="9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e.</w:t>
            </w:r>
          </w:p>
        </w:tc>
      </w:tr>
    </w:tbl>
    <w:p w:rsidR="00016EBC" w:rsidRDefault="00016EBC">
      <w:pPr>
        <w:spacing w:before="2" w:line="180" w:lineRule="exact"/>
        <w:rPr>
          <w:sz w:val="19"/>
          <w:szCs w:val="19"/>
        </w:rPr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016EBC">
      <w:pPr>
        <w:spacing w:line="200" w:lineRule="exact"/>
      </w:pPr>
    </w:p>
    <w:p w:rsidR="00016EBC" w:rsidRDefault="00E12212">
      <w:pPr>
        <w:spacing w:before="33"/>
        <w:ind w:right="656"/>
        <w:jc w:val="right"/>
      </w:pPr>
      <w:r>
        <w:rPr>
          <w:spacing w:val="1"/>
          <w:w w:val="99"/>
        </w:rPr>
        <w:t>19</w:t>
      </w:r>
    </w:p>
    <w:sectPr w:rsidR="00016EBC" w:rsidSect="00D2399C">
      <w:footerReference w:type="default" r:id="rId34"/>
      <w:pgSz w:w="11920" w:h="16840"/>
      <w:pgMar w:top="1380" w:right="780" w:bottom="280" w:left="12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2212" w:rsidRDefault="00E12212" w:rsidP="00016EBC">
      <w:r>
        <w:separator/>
      </w:r>
    </w:p>
  </w:endnote>
  <w:endnote w:type="continuationSeparator" w:id="0">
    <w:p w:rsidR="00E12212" w:rsidRDefault="00E12212" w:rsidP="00016E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6EBC" w:rsidRDefault="00016EBC">
    <w:pPr>
      <w:spacing w:line="200" w:lineRule="exact"/>
    </w:pPr>
    <w:r w:rsidRPr="00016EB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1.45pt;margin-top:785.1pt;width:14.1pt;height:11.95pt;z-index:-251658752;mso-position-horizontal-relative:page;mso-position-vertical-relative:page" filled="f" stroked="f">
          <v:textbox style="mso-next-textbox:#_x0000_s2049" inset="0,0,0,0">
            <w:txbxContent>
              <w:p w:rsidR="00016EBC" w:rsidRDefault="00016EBC">
                <w:pPr>
                  <w:spacing w:line="220" w:lineRule="exact"/>
                  <w:ind w:left="40"/>
                </w:pPr>
                <w:r>
                  <w:fldChar w:fldCharType="begin"/>
                </w:r>
                <w:r w:rsidR="00E12212">
                  <w:instrText xml:space="preserve"> PAGE </w:instrText>
                </w:r>
                <w:r>
                  <w:fldChar w:fldCharType="separate"/>
                </w:r>
                <w:r w:rsidR="00440458">
                  <w:rPr>
                    <w:noProof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6EBC" w:rsidRDefault="00016EBC">
    <w:pPr>
      <w:spacing w:line="0" w:lineRule="atLeast"/>
      <w:rPr>
        <w:sz w:val="0"/>
        <w:szCs w:val="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6EBC" w:rsidRDefault="00016EBC">
    <w:pPr>
      <w:spacing w:line="0" w:lineRule="atLeast"/>
      <w:rPr>
        <w:sz w:val="0"/>
        <w:szCs w:val="0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6EBC" w:rsidRDefault="00016EBC">
    <w:pPr>
      <w:spacing w:line="0" w:lineRule="atLeast"/>
      <w:rPr>
        <w:sz w:val="0"/>
        <w:szCs w:val="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6EBC" w:rsidRDefault="00016EBC">
    <w:pPr>
      <w:spacing w:line="0" w:lineRule="atLeast"/>
      <w:rPr>
        <w:sz w:val="0"/>
        <w:szCs w:val="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2212" w:rsidRDefault="00E12212" w:rsidP="00016EBC">
      <w:r>
        <w:separator/>
      </w:r>
    </w:p>
  </w:footnote>
  <w:footnote w:type="continuationSeparator" w:id="0">
    <w:p w:rsidR="00E12212" w:rsidRDefault="00E12212" w:rsidP="00016E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C62BF1"/>
    <w:multiLevelType w:val="multilevel"/>
    <w:tmpl w:val="0E6229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394A0B7C"/>
    <w:multiLevelType w:val="hybridMultilevel"/>
    <w:tmpl w:val="88489F26"/>
    <w:lvl w:ilvl="0" w:tplc="2D406C7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">
    <w:nsid w:val="4CCA1CD6"/>
    <w:multiLevelType w:val="hybridMultilevel"/>
    <w:tmpl w:val="DBB4043E"/>
    <w:lvl w:ilvl="0" w:tplc="2D406C7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>
    <w:nsid w:val="5EF528D5"/>
    <w:multiLevelType w:val="hybridMultilevel"/>
    <w:tmpl w:val="4D901AC4"/>
    <w:lvl w:ilvl="0" w:tplc="2D406C7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>
    <w:nsid w:val="6BCC3385"/>
    <w:multiLevelType w:val="hybridMultilevel"/>
    <w:tmpl w:val="5636C7A8"/>
    <w:lvl w:ilvl="0" w:tplc="40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5">
    <w:nsid w:val="6EAF7573"/>
    <w:multiLevelType w:val="multilevel"/>
    <w:tmpl w:val="D5E40B0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75312EE5"/>
    <w:multiLevelType w:val="hybridMultilevel"/>
    <w:tmpl w:val="76C4CE72"/>
    <w:lvl w:ilvl="0" w:tplc="40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7">
    <w:nsid w:val="75F927B2"/>
    <w:multiLevelType w:val="hybridMultilevel"/>
    <w:tmpl w:val="1834C5E4"/>
    <w:lvl w:ilvl="0" w:tplc="2D406C7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A66AF0"/>
    <w:multiLevelType w:val="hybridMultilevel"/>
    <w:tmpl w:val="9E3CF6A0"/>
    <w:lvl w:ilvl="0" w:tplc="2D406C70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0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16EBC"/>
    <w:rsid w:val="00016EBC"/>
    <w:rsid w:val="000E04BD"/>
    <w:rsid w:val="00440458"/>
    <w:rsid w:val="005E64B2"/>
    <w:rsid w:val="0088259B"/>
    <w:rsid w:val="00927091"/>
    <w:rsid w:val="00D2399C"/>
    <w:rsid w:val="00D31789"/>
    <w:rsid w:val="00E12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7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27091"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2709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DC5ACF-7840-4974-93F8-786673F09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27</Pages>
  <Words>2332</Words>
  <Characters>13296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2016-03-18T19:36:00Z</dcterms:created>
  <dcterms:modified xsi:type="dcterms:W3CDTF">2016-03-18T22:09:00Z</dcterms:modified>
</cp:coreProperties>
</file>